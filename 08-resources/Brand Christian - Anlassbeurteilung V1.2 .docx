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9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bottom w:w="23" w:type="dxa"/>
          <w:right w:w="70" w:type="dxa"/>
        </w:tblCellMar>
        <w:tblLook w:val="0000" w:firstRow="0" w:lastRow="0" w:firstColumn="0" w:lastColumn="0" w:noHBand="0" w:noVBand="0"/>
      </w:tblPr>
      <w:tblGrid>
        <w:gridCol w:w="1276"/>
        <w:gridCol w:w="1276"/>
        <w:gridCol w:w="425"/>
        <w:gridCol w:w="142"/>
        <w:gridCol w:w="142"/>
        <w:gridCol w:w="18"/>
        <w:gridCol w:w="386"/>
        <w:gridCol w:w="21"/>
        <w:gridCol w:w="850"/>
        <w:gridCol w:w="171"/>
        <w:gridCol w:w="255"/>
        <w:gridCol w:w="141"/>
        <w:gridCol w:w="411"/>
        <w:gridCol w:w="247"/>
        <w:gridCol w:w="335"/>
        <w:gridCol w:w="153"/>
        <w:gridCol w:w="140"/>
        <w:gridCol w:w="160"/>
        <w:gridCol w:w="2543"/>
      </w:tblGrid>
      <w:tr w:rsidR="007F5F7C" w:rsidRPr="00EF7D1E" w14:paraId="4AB791B8" w14:textId="77777777" w:rsidTr="002C6349">
        <w:trPr>
          <w:trHeight w:hRule="exact" w:val="360"/>
        </w:trPr>
        <w:tc>
          <w:tcPr>
            <w:tcW w:w="6549" w:type="dxa"/>
            <w:gridSpan w:val="18"/>
            <w:vMerge w:val="restart"/>
            <w:tcBorders>
              <w:top w:val="nil"/>
              <w:left w:val="nil"/>
              <w:bottom w:val="nil"/>
              <w:right w:val="nil"/>
            </w:tcBorders>
            <w:vAlign w:val="bottom"/>
          </w:tcPr>
          <w:p w14:paraId="79ED8348" w14:textId="77777777" w:rsidR="007F5F7C" w:rsidRPr="00EF7D1E" w:rsidRDefault="007F5F7C" w:rsidP="00185284">
            <w:pPr>
              <w:spacing w:before="0"/>
              <w:rPr>
                <w:rFonts w:eastAsia="Times New Roman" w:cs="Arial"/>
                <w:sz w:val="18"/>
                <w:szCs w:val="18"/>
                <w:lang w:eastAsia="de-DE"/>
              </w:rPr>
            </w:pPr>
          </w:p>
        </w:tc>
        <w:tc>
          <w:tcPr>
            <w:tcW w:w="2543" w:type="dxa"/>
            <w:tcBorders>
              <w:top w:val="nil"/>
              <w:left w:val="nil"/>
              <w:bottom w:val="nil"/>
              <w:right w:val="nil"/>
            </w:tcBorders>
            <w:vAlign w:val="bottom"/>
          </w:tcPr>
          <w:p w14:paraId="27D25299" w14:textId="77777777" w:rsidR="007F5F7C" w:rsidRPr="00EF7D1E" w:rsidRDefault="007F5F7C" w:rsidP="00185284">
            <w:pPr>
              <w:spacing w:before="0"/>
              <w:jc w:val="right"/>
              <w:rPr>
                <w:rFonts w:eastAsia="Times New Roman" w:cs="Arial"/>
                <w:sz w:val="18"/>
                <w:szCs w:val="18"/>
                <w:u w:val="single"/>
                <w:lang w:eastAsia="de-DE"/>
              </w:rPr>
            </w:pPr>
          </w:p>
        </w:tc>
      </w:tr>
      <w:tr w:rsidR="007F5F7C" w:rsidRPr="00EF7D1E" w14:paraId="2E94B399" w14:textId="77777777" w:rsidTr="002C6349">
        <w:trPr>
          <w:trHeight w:hRule="exact" w:val="146"/>
        </w:trPr>
        <w:tc>
          <w:tcPr>
            <w:tcW w:w="6549" w:type="dxa"/>
            <w:gridSpan w:val="18"/>
            <w:vMerge/>
            <w:tcBorders>
              <w:top w:val="nil"/>
              <w:left w:val="nil"/>
              <w:bottom w:val="nil"/>
              <w:right w:val="nil"/>
            </w:tcBorders>
            <w:vAlign w:val="bottom"/>
          </w:tcPr>
          <w:p w14:paraId="7F5E2D63" w14:textId="77777777" w:rsidR="007F5F7C" w:rsidRPr="00EF7D1E" w:rsidRDefault="007F5F7C" w:rsidP="00185284">
            <w:pPr>
              <w:spacing w:before="0"/>
              <w:rPr>
                <w:rFonts w:eastAsia="Times New Roman" w:cs="Arial"/>
                <w:sz w:val="18"/>
                <w:szCs w:val="18"/>
                <w:lang w:eastAsia="de-DE"/>
              </w:rPr>
            </w:pPr>
          </w:p>
        </w:tc>
        <w:tc>
          <w:tcPr>
            <w:tcW w:w="2543" w:type="dxa"/>
            <w:tcBorders>
              <w:top w:val="nil"/>
              <w:left w:val="nil"/>
              <w:bottom w:val="nil"/>
              <w:right w:val="nil"/>
            </w:tcBorders>
            <w:vAlign w:val="bottom"/>
          </w:tcPr>
          <w:p w14:paraId="5B001E3B" w14:textId="77777777" w:rsidR="007F5F7C" w:rsidRPr="00EF7D1E" w:rsidRDefault="007F5F7C" w:rsidP="00185284">
            <w:pPr>
              <w:spacing w:before="0"/>
              <w:jc w:val="right"/>
              <w:rPr>
                <w:rFonts w:eastAsia="Times New Roman" w:cs="Arial"/>
                <w:sz w:val="18"/>
                <w:szCs w:val="18"/>
                <w:u w:val="single"/>
                <w:lang w:eastAsia="de-DE"/>
              </w:rPr>
            </w:pPr>
          </w:p>
        </w:tc>
      </w:tr>
      <w:tr w:rsidR="007F5F7C" w:rsidRPr="00EF7D1E" w14:paraId="55BEFA53" w14:textId="77777777" w:rsidTr="002C6349">
        <w:trPr>
          <w:trHeight w:hRule="exact" w:val="1424"/>
        </w:trPr>
        <w:tc>
          <w:tcPr>
            <w:tcW w:w="4707" w:type="dxa"/>
            <w:gridSpan w:val="10"/>
            <w:tcBorders>
              <w:top w:val="nil"/>
              <w:left w:val="nil"/>
              <w:bottom w:val="single" w:sz="6" w:space="0" w:color="000000"/>
              <w:right w:val="nil"/>
            </w:tcBorders>
            <w:vAlign w:val="bottom"/>
          </w:tcPr>
          <w:p w14:paraId="19BAB938" w14:textId="1BB13078" w:rsidR="007F5F7C" w:rsidRPr="00EF7D1E" w:rsidRDefault="002C6349" w:rsidP="002C6349">
            <w:pPr>
              <w:spacing w:before="0"/>
              <w:jc w:val="center"/>
              <w:rPr>
                <w:rFonts w:eastAsia="Times New Roman" w:cs="Arial"/>
                <w:noProof/>
                <w:sz w:val="18"/>
                <w:szCs w:val="18"/>
                <w:lang w:eastAsia="de-DE"/>
              </w:rPr>
            </w:pPr>
            <w:r>
              <w:rPr>
                <w:rFonts w:eastAsia="Times New Roman" w:cs="Arial"/>
                <w:sz w:val="18"/>
                <w:szCs w:val="18"/>
                <w:lang w:eastAsia="de-DE"/>
              </w:rPr>
              <w:t>Hessische Hochschule für öffentliches</w:t>
            </w:r>
            <w:r>
              <w:rPr>
                <w:rFonts w:eastAsia="Times New Roman" w:cs="Arial"/>
                <w:sz w:val="18"/>
                <w:szCs w:val="18"/>
                <w:lang w:eastAsia="de-DE"/>
              </w:rPr>
              <w:br/>
              <w:t>Management und Sicherheit</w:t>
            </w:r>
          </w:p>
        </w:tc>
        <w:tc>
          <w:tcPr>
            <w:tcW w:w="1842" w:type="dxa"/>
            <w:gridSpan w:val="8"/>
            <w:tcBorders>
              <w:top w:val="nil"/>
              <w:left w:val="nil"/>
              <w:bottom w:val="nil"/>
              <w:right w:val="nil"/>
            </w:tcBorders>
            <w:vAlign w:val="bottom"/>
          </w:tcPr>
          <w:p w14:paraId="2B605B82" w14:textId="77777777" w:rsidR="007F5F7C" w:rsidRPr="00EF7D1E" w:rsidRDefault="007F5F7C" w:rsidP="00185284">
            <w:pPr>
              <w:spacing w:before="0"/>
              <w:rPr>
                <w:rFonts w:eastAsia="Times New Roman" w:cs="Arial"/>
                <w:sz w:val="18"/>
                <w:szCs w:val="18"/>
                <w:lang w:eastAsia="de-DE"/>
              </w:rPr>
            </w:pPr>
          </w:p>
        </w:tc>
        <w:tc>
          <w:tcPr>
            <w:tcW w:w="2543" w:type="dxa"/>
            <w:tcBorders>
              <w:top w:val="nil"/>
              <w:left w:val="nil"/>
              <w:bottom w:val="nil"/>
              <w:right w:val="nil"/>
            </w:tcBorders>
            <w:vAlign w:val="bottom"/>
          </w:tcPr>
          <w:p w14:paraId="2AA34C9D" w14:textId="77777777" w:rsidR="007F5F7C" w:rsidRPr="00EF7D1E" w:rsidRDefault="007F5F7C" w:rsidP="00185284">
            <w:pPr>
              <w:spacing w:before="0"/>
              <w:jc w:val="right"/>
              <w:rPr>
                <w:rFonts w:eastAsia="Times New Roman" w:cs="Arial"/>
                <w:sz w:val="18"/>
                <w:szCs w:val="18"/>
                <w:u w:val="single"/>
                <w:lang w:eastAsia="de-DE"/>
              </w:rPr>
            </w:pPr>
          </w:p>
        </w:tc>
      </w:tr>
      <w:tr w:rsidR="007F5F7C" w:rsidRPr="00EF7D1E" w14:paraId="23A24707" w14:textId="77777777" w:rsidTr="002C6349">
        <w:tc>
          <w:tcPr>
            <w:tcW w:w="4707" w:type="dxa"/>
            <w:gridSpan w:val="10"/>
            <w:tcBorders>
              <w:top w:val="single" w:sz="6" w:space="0" w:color="000000"/>
              <w:left w:val="nil"/>
              <w:bottom w:val="nil"/>
              <w:right w:val="nil"/>
            </w:tcBorders>
            <w:vAlign w:val="bottom"/>
          </w:tcPr>
          <w:p w14:paraId="1A963372" w14:textId="77777777" w:rsidR="007F5F7C" w:rsidRPr="00EF7D1E" w:rsidRDefault="007F5F7C" w:rsidP="00185284">
            <w:pPr>
              <w:spacing w:before="0"/>
              <w:jc w:val="center"/>
              <w:rPr>
                <w:rFonts w:eastAsia="Times New Roman" w:cs="Arial"/>
                <w:sz w:val="18"/>
                <w:szCs w:val="18"/>
                <w:lang w:eastAsia="de-DE"/>
              </w:rPr>
            </w:pPr>
            <w:r w:rsidRPr="00EF7D1E">
              <w:rPr>
                <w:rFonts w:eastAsia="Times New Roman" w:cs="Arial"/>
                <w:sz w:val="18"/>
                <w:szCs w:val="18"/>
                <w:lang w:eastAsia="de-DE"/>
              </w:rPr>
              <w:t>Dienststelle</w:t>
            </w:r>
          </w:p>
        </w:tc>
        <w:tc>
          <w:tcPr>
            <w:tcW w:w="1842" w:type="dxa"/>
            <w:gridSpan w:val="8"/>
            <w:tcBorders>
              <w:top w:val="nil"/>
              <w:left w:val="nil"/>
              <w:bottom w:val="nil"/>
              <w:right w:val="nil"/>
            </w:tcBorders>
            <w:vAlign w:val="bottom"/>
          </w:tcPr>
          <w:p w14:paraId="0F406878" w14:textId="77777777" w:rsidR="007F5F7C" w:rsidRPr="00EF7D1E" w:rsidRDefault="007F5F7C" w:rsidP="00185284">
            <w:pPr>
              <w:spacing w:before="0"/>
              <w:rPr>
                <w:rFonts w:eastAsia="Times New Roman" w:cs="Arial"/>
                <w:sz w:val="18"/>
                <w:szCs w:val="18"/>
                <w:lang w:eastAsia="de-DE"/>
              </w:rPr>
            </w:pPr>
          </w:p>
        </w:tc>
        <w:tc>
          <w:tcPr>
            <w:tcW w:w="2543" w:type="dxa"/>
            <w:tcBorders>
              <w:top w:val="nil"/>
              <w:left w:val="nil"/>
              <w:bottom w:val="nil"/>
              <w:right w:val="nil"/>
            </w:tcBorders>
            <w:vAlign w:val="bottom"/>
          </w:tcPr>
          <w:p w14:paraId="34F48515" w14:textId="5D7D2E95" w:rsidR="007F5F7C" w:rsidRPr="00EF7D1E" w:rsidRDefault="007F5F7C" w:rsidP="00185284">
            <w:pPr>
              <w:spacing w:before="0"/>
              <w:jc w:val="center"/>
              <w:rPr>
                <w:rFonts w:eastAsia="Times New Roman" w:cs="Arial"/>
                <w:sz w:val="18"/>
                <w:szCs w:val="18"/>
                <w:u w:val="single"/>
                <w:lang w:eastAsia="de-DE"/>
              </w:rPr>
            </w:pPr>
            <w:r w:rsidRPr="00EF7D1E">
              <w:rPr>
                <w:rFonts w:eastAsia="Times New Roman" w:cs="Arial"/>
                <w:b/>
                <w:i/>
                <w:sz w:val="18"/>
                <w:szCs w:val="18"/>
                <w:lang w:eastAsia="de-DE"/>
              </w:rPr>
              <w:t>vertraulich behandeln!</w:t>
            </w:r>
          </w:p>
        </w:tc>
      </w:tr>
      <w:tr w:rsidR="007F5F7C" w:rsidRPr="00EF7D1E" w14:paraId="4E0E482C" w14:textId="77777777" w:rsidTr="002C6349">
        <w:tc>
          <w:tcPr>
            <w:tcW w:w="4707" w:type="dxa"/>
            <w:gridSpan w:val="10"/>
            <w:tcBorders>
              <w:top w:val="nil"/>
              <w:left w:val="nil"/>
              <w:bottom w:val="nil"/>
              <w:right w:val="nil"/>
            </w:tcBorders>
            <w:vAlign w:val="bottom"/>
          </w:tcPr>
          <w:p w14:paraId="238BAD90" w14:textId="77777777" w:rsidR="007F5F7C" w:rsidRPr="00EF7D1E" w:rsidRDefault="007F5F7C" w:rsidP="00185284">
            <w:pPr>
              <w:spacing w:before="0"/>
              <w:jc w:val="center"/>
              <w:rPr>
                <w:rFonts w:eastAsia="Times New Roman" w:cs="Arial"/>
                <w:sz w:val="18"/>
                <w:szCs w:val="18"/>
                <w:lang w:eastAsia="de-DE"/>
              </w:rPr>
            </w:pPr>
          </w:p>
        </w:tc>
        <w:tc>
          <w:tcPr>
            <w:tcW w:w="1842" w:type="dxa"/>
            <w:gridSpan w:val="8"/>
            <w:tcBorders>
              <w:top w:val="nil"/>
              <w:left w:val="nil"/>
              <w:bottom w:val="nil"/>
              <w:right w:val="nil"/>
            </w:tcBorders>
            <w:vAlign w:val="bottom"/>
          </w:tcPr>
          <w:p w14:paraId="408E34DF" w14:textId="77777777" w:rsidR="007F5F7C" w:rsidRPr="00EF7D1E" w:rsidRDefault="007F5F7C" w:rsidP="00185284">
            <w:pPr>
              <w:spacing w:before="0"/>
              <w:rPr>
                <w:rFonts w:eastAsia="Times New Roman" w:cs="Arial"/>
                <w:sz w:val="18"/>
                <w:szCs w:val="18"/>
                <w:lang w:eastAsia="de-DE"/>
              </w:rPr>
            </w:pPr>
          </w:p>
        </w:tc>
        <w:tc>
          <w:tcPr>
            <w:tcW w:w="2543" w:type="dxa"/>
            <w:tcBorders>
              <w:top w:val="nil"/>
              <w:left w:val="nil"/>
              <w:bottom w:val="nil"/>
              <w:right w:val="nil"/>
            </w:tcBorders>
            <w:vAlign w:val="bottom"/>
          </w:tcPr>
          <w:p w14:paraId="2A8F1466" w14:textId="77777777" w:rsidR="007F5F7C" w:rsidRPr="00EF7D1E" w:rsidRDefault="007F5F7C" w:rsidP="00185284">
            <w:pPr>
              <w:spacing w:before="0"/>
              <w:rPr>
                <w:rFonts w:eastAsia="Times New Roman" w:cs="Arial"/>
                <w:b/>
                <w:i/>
                <w:sz w:val="18"/>
                <w:szCs w:val="18"/>
                <w:lang w:eastAsia="de-DE"/>
              </w:rPr>
            </w:pPr>
          </w:p>
        </w:tc>
      </w:tr>
      <w:tr w:rsidR="007F5F7C" w:rsidRPr="00EF7D1E" w14:paraId="4F03855E" w14:textId="77777777" w:rsidTr="002C6349">
        <w:tc>
          <w:tcPr>
            <w:tcW w:w="4707" w:type="dxa"/>
            <w:gridSpan w:val="10"/>
            <w:tcBorders>
              <w:top w:val="nil"/>
              <w:left w:val="nil"/>
              <w:bottom w:val="nil"/>
              <w:right w:val="nil"/>
            </w:tcBorders>
            <w:vAlign w:val="bottom"/>
          </w:tcPr>
          <w:p w14:paraId="14F3A5E4" w14:textId="77777777" w:rsidR="007F5F7C" w:rsidRPr="00EF7D1E" w:rsidRDefault="007F5F7C" w:rsidP="00185284">
            <w:pPr>
              <w:spacing w:before="0"/>
              <w:jc w:val="center"/>
              <w:rPr>
                <w:rFonts w:eastAsia="Times New Roman" w:cs="Arial"/>
                <w:sz w:val="18"/>
                <w:szCs w:val="18"/>
                <w:lang w:eastAsia="de-DE"/>
              </w:rPr>
            </w:pPr>
          </w:p>
        </w:tc>
        <w:tc>
          <w:tcPr>
            <w:tcW w:w="1842" w:type="dxa"/>
            <w:gridSpan w:val="8"/>
            <w:tcBorders>
              <w:top w:val="nil"/>
              <w:left w:val="nil"/>
              <w:bottom w:val="nil"/>
              <w:right w:val="nil"/>
            </w:tcBorders>
            <w:vAlign w:val="bottom"/>
          </w:tcPr>
          <w:p w14:paraId="622FD080" w14:textId="77777777" w:rsidR="007F5F7C" w:rsidRPr="00EF7D1E" w:rsidRDefault="007F5F7C" w:rsidP="00185284">
            <w:pPr>
              <w:spacing w:before="0"/>
              <w:rPr>
                <w:rFonts w:eastAsia="Times New Roman" w:cs="Arial"/>
                <w:sz w:val="18"/>
                <w:szCs w:val="18"/>
                <w:lang w:eastAsia="de-DE"/>
              </w:rPr>
            </w:pPr>
          </w:p>
        </w:tc>
        <w:tc>
          <w:tcPr>
            <w:tcW w:w="2543" w:type="dxa"/>
            <w:tcBorders>
              <w:top w:val="nil"/>
              <w:left w:val="nil"/>
              <w:bottom w:val="nil"/>
              <w:right w:val="nil"/>
            </w:tcBorders>
            <w:vAlign w:val="bottom"/>
          </w:tcPr>
          <w:p w14:paraId="5F5EB2F0" w14:textId="77777777" w:rsidR="007F5F7C" w:rsidRPr="00EF7D1E" w:rsidRDefault="007F5F7C" w:rsidP="00185284">
            <w:pPr>
              <w:spacing w:before="0"/>
              <w:jc w:val="center"/>
              <w:rPr>
                <w:rFonts w:eastAsia="Times New Roman" w:cs="Arial"/>
                <w:b/>
                <w:i/>
                <w:sz w:val="18"/>
                <w:szCs w:val="18"/>
                <w:lang w:eastAsia="de-DE"/>
              </w:rPr>
            </w:pPr>
          </w:p>
        </w:tc>
      </w:tr>
      <w:tr w:rsidR="007F5F7C" w:rsidRPr="00EF7D1E" w14:paraId="1B4456B9" w14:textId="77777777" w:rsidTr="002C6349">
        <w:tc>
          <w:tcPr>
            <w:tcW w:w="3261" w:type="dxa"/>
            <w:gridSpan w:val="5"/>
            <w:tcBorders>
              <w:top w:val="nil"/>
              <w:left w:val="nil"/>
              <w:bottom w:val="nil"/>
              <w:right w:val="nil"/>
            </w:tcBorders>
            <w:vAlign w:val="bottom"/>
          </w:tcPr>
          <w:p w14:paraId="55203B5E" w14:textId="77777777" w:rsidR="007F5F7C" w:rsidRPr="00521101" w:rsidRDefault="007F5F7C" w:rsidP="00185284">
            <w:pPr>
              <w:spacing w:before="0"/>
              <w:rPr>
                <w:rFonts w:eastAsia="Times New Roman" w:cs="Arial"/>
                <w:b/>
                <w:i/>
                <w:sz w:val="24"/>
                <w:szCs w:val="24"/>
                <w:u w:val="single"/>
                <w:lang w:eastAsia="de-DE"/>
              </w:rPr>
            </w:pPr>
            <w:r w:rsidRPr="00521101">
              <w:rPr>
                <w:rFonts w:eastAsia="Times New Roman" w:cs="Arial"/>
                <w:b/>
                <w:sz w:val="24"/>
                <w:szCs w:val="24"/>
                <w:u w:val="single"/>
                <w:lang w:eastAsia="de-DE"/>
              </w:rPr>
              <w:t>Dienstliche Beurteilung</w:t>
            </w:r>
          </w:p>
        </w:tc>
        <w:tc>
          <w:tcPr>
            <w:tcW w:w="5831" w:type="dxa"/>
            <w:gridSpan w:val="14"/>
            <w:tcBorders>
              <w:top w:val="nil"/>
              <w:left w:val="nil"/>
              <w:bottom w:val="nil"/>
              <w:right w:val="nil"/>
            </w:tcBorders>
            <w:vAlign w:val="bottom"/>
          </w:tcPr>
          <w:p w14:paraId="50926548" w14:textId="77777777" w:rsidR="007F5F7C" w:rsidRPr="00EF7D1E" w:rsidRDefault="007F5F7C" w:rsidP="00185284">
            <w:pPr>
              <w:spacing w:before="0"/>
              <w:rPr>
                <w:rFonts w:eastAsia="Times New Roman" w:cs="Arial"/>
                <w:b/>
                <w:sz w:val="24"/>
                <w:szCs w:val="24"/>
                <w:lang w:eastAsia="de-DE"/>
              </w:rPr>
            </w:pPr>
          </w:p>
        </w:tc>
      </w:tr>
      <w:tr w:rsidR="007F5F7C" w:rsidRPr="00EF7D1E" w14:paraId="0123A573" w14:textId="77777777" w:rsidTr="002C6349">
        <w:tc>
          <w:tcPr>
            <w:tcW w:w="3665" w:type="dxa"/>
            <w:gridSpan w:val="7"/>
            <w:tcBorders>
              <w:top w:val="nil"/>
              <w:left w:val="nil"/>
              <w:bottom w:val="nil"/>
              <w:right w:val="nil"/>
            </w:tcBorders>
            <w:vAlign w:val="bottom"/>
          </w:tcPr>
          <w:p w14:paraId="27BFA956" w14:textId="77777777" w:rsidR="007F5F7C" w:rsidRPr="00EF7D1E" w:rsidRDefault="007F5F7C" w:rsidP="00185284">
            <w:pPr>
              <w:spacing w:before="0"/>
              <w:jc w:val="center"/>
              <w:rPr>
                <w:rFonts w:eastAsia="Times New Roman" w:cs="Arial"/>
                <w:b/>
                <w:sz w:val="18"/>
                <w:szCs w:val="18"/>
                <w:lang w:eastAsia="de-DE"/>
              </w:rPr>
            </w:pPr>
          </w:p>
        </w:tc>
        <w:tc>
          <w:tcPr>
            <w:tcW w:w="2584" w:type="dxa"/>
            <w:gridSpan w:val="9"/>
            <w:tcBorders>
              <w:top w:val="nil"/>
              <w:left w:val="nil"/>
              <w:bottom w:val="nil"/>
              <w:right w:val="nil"/>
            </w:tcBorders>
            <w:vAlign w:val="bottom"/>
          </w:tcPr>
          <w:p w14:paraId="7ED00F92" w14:textId="77777777" w:rsidR="007F5F7C" w:rsidRPr="00EF7D1E" w:rsidRDefault="007F5F7C" w:rsidP="00185284">
            <w:pPr>
              <w:spacing w:before="0"/>
              <w:rPr>
                <w:rFonts w:eastAsia="Times New Roman" w:cs="Arial"/>
                <w:sz w:val="18"/>
                <w:szCs w:val="18"/>
                <w:lang w:eastAsia="de-DE"/>
              </w:rPr>
            </w:pPr>
          </w:p>
        </w:tc>
        <w:tc>
          <w:tcPr>
            <w:tcW w:w="2843" w:type="dxa"/>
            <w:gridSpan w:val="3"/>
            <w:tcBorders>
              <w:top w:val="nil"/>
              <w:left w:val="nil"/>
              <w:bottom w:val="nil"/>
              <w:right w:val="nil"/>
            </w:tcBorders>
            <w:vAlign w:val="bottom"/>
          </w:tcPr>
          <w:p w14:paraId="0EF2513F" w14:textId="77777777" w:rsidR="007F5F7C" w:rsidRPr="00EF7D1E" w:rsidRDefault="007F5F7C" w:rsidP="00185284">
            <w:pPr>
              <w:spacing w:before="0"/>
              <w:jc w:val="center"/>
              <w:rPr>
                <w:rFonts w:eastAsia="Times New Roman" w:cs="Arial"/>
                <w:b/>
                <w:i/>
                <w:sz w:val="18"/>
                <w:szCs w:val="18"/>
                <w:lang w:eastAsia="de-DE"/>
              </w:rPr>
            </w:pPr>
          </w:p>
        </w:tc>
      </w:tr>
      <w:tr w:rsidR="002C6349" w:rsidRPr="00EF7D1E" w14:paraId="2763284D" w14:textId="77777777" w:rsidTr="002C6349">
        <w:trPr>
          <w:trHeight w:hRule="exact" w:val="240"/>
        </w:trPr>
        <w:tc>
          <w:tcPr>
            <w:tcW w:w="3261" w:type="dxa"/>
            <w:gridSpan w:val="5"/>
            <w:tcBorders>
              <w:top w:val="nil"/>
              <w:left w:val="nil"/>
              <w:bottom w:val="nil"/>
              <w:right w:val="nil"/>
            </w:tcBorders>
            <w:vAlign w:val="bottom"/>
          </w:tcPr>
          <w:p w14:paraId="4F8ECBCC" w14:textId="77777777" w:rsidR="002C6349" w:rsidRPr="00C30EF9" w:rsidRDefault="002C6349" w:rsidP="002C6349">
            <w:pPr>
              <w:spacing w:before="0"/>
              <w:rPr>
                <w:rFonts w:eastAsia="Times New Roman" w:cs="Arial"/>
                <w:sz w:val="18"/>
                <w:szCs w:val="18"/>
                <w:lang w:eastAsia="de-DE"/>
              </w:rPr>
            </w:pPr>
            <w:r w:rsidRPr="00C30EF9">
              <w:rPr>
                <w:rFonts w:eastAsia="Times New Roman" w:cs="Arial"/>
                <w:sz w:val="18"/>
                <w:szCs w:val="18"/>
                <w:lang w:eastAsia="de-DE"/>
              </w:rPr>
              <w:t>Beurteilungszeitraum:</w:t>
            </w:r>
          </w:p>
        </w:tc>
        <w:tc>
          <w:tcPr>
            <w:tcW w:w="1275" w:type="dxa"/>
            <w:gridSpan w:val="4"/>
            <w:tcBorders>
              <w:top w:val="nil"/>
              <w:left w:val="nil"/>
              <w:right w:val="nil"/>
            </w:tcBorders>
            <w:vAlign w:val="bottom"/>
          </w:tcPr>
          <w:p w14:paraId="3CE5AFDB" w14:textId="79AB41DE" w:rsidR="002C6349" w:rsidRPr="004747E4" w:rsidRDefault="00062661" w:rsidP="002C6349">
            <w:pPr>
              <w:spacing w:before="0"/>
              <w:rPr>
                <w:rFonts w:eastAsia="Times New Roman" w:cs="Arial"/>
                <w:sz w:val="18"/>
                <w:szCs w:val="18"/>
                <w:lang w:eastAsia="de-DE"/>
              </w:rPr>
            </w:pPr>
            <w:r>
              <w:rPr>
                <w:rFonts w:eastAsia="Times New Roman" w:cs="Arial"/>
                <w:sz w:val="18"/>
                <w:szCs w:val="18"/>
                <w:lang w:eastAsia="de-DE"/>
              </w:rPr>
              <w:fldChar w:fldCharType="begin">
                <w:ffData>
                  <w:name w:val="Text18"/>
                  <w:enabled/>
                  <w:calcOnExit w:val="0"/>
                  <w:textInput/>
                </w:ffData>
              </w:fldChar>
            </w:r>
            <w:r>
              <w:rPr>
                <w:rFonts w:eastAsia="Times New Roman" w:cs="Arial"/>
                <w:sz w:val="18"/>
                <w:szCs w:val="18"/>
                <w:lang w:eastAsia="de-DE"/>
              </w:rPr>
              <w:instrText xml:space="preserve"> FORMTEXT </w:instrText>
            </w:r>
            <w:r>
              <w:rPr>
                <w:rFonts w:eastAsia="Times New Roman" w:cs="Arial"/>
                <w:sz w:val="18"/>
                <w:szCs w:val="18"/>
                <w:lang w:eastAsia="de-DE"/>
              </w:rPr>
            </w:r>
            <w:r>
              <w:rPr>
                <w:rFonts w:eastAsia="Times New Roman" w:cs="Arial"/>
                <w:sz w:val="18"/>
                <w:szCs w:val="18"/>
                <w:lang w:eastAsia="de-DE"/>
              </w:rPr>
              <w:fldChar w:fldCharType="separate"/>
            </w:r>
            <w:r w:rsidR="00BB3CD5">
              <w:rPr>
                <w:rFonts w:eastAsia="Times New Roman" w:cs="Arial"/>
                <w:noProof/>
                <w:sz w:val="18"/>
                <w:szCs w:val="18"/>
                <w:lang w:eastAsia="de-DE"/>
              </w:rPr>
              <w:t>21.03.2022</w:t>
            </w:r>
            <w:r>
              <w:rPr>
                <w:rFonts w:eastAsia="Times New Roman" w:cs="Arial"/>
                <w:sz w:val="18"/>
                <w:szCs w:val="18"/>
                <w:lang w:eastAsia="de-DE"/>
              </w:rPr>
              <w:fldChar w:fldCharType="end"/>
            </w:r>
          </w:p>
        </w:tc>
        <w:tc>
          <w:tcPr>
            <w:tcW w:w="426" w:type="dxa"/>
            <w:gridSpan w:val="2"/>
            <w:tcBorders>
              <w:top w:val="nil"/>
              <w:left w:val="nil"/>
              <w:right w:val="nil"/>
            </w:tcBorders>
            <w:vAlign w:val="bottom"/>
          </w:tcPr>
          <w:p w14:paraId="16F2CF78" w14:textId="619C08F6" w:rsidR="002C6349" w:rsidRPr="004747E4" w:rsidRDefault="002C6349" w:rsidP="002C6349">
            <w:pPr>
              <w:spacing w:before="0"/>
              <w:rPr>
                <w:rFonts w:eastAsia="Times New Roman" w:cs="Arial"/>
                <w:sz w:val="18"/>
                <w:szCs w:val="18"/>
                <w:lang w:eastAsia="de-DE"/>
              </w:rPr>
            </w:pPr>
            <w:r>
              <w:rPr>
                <w:rFonts w:eastAsia="Times New Roman" w:cs="Arial"/>
                <w:sz w:val="18"/>
                <w:szCs w:val="18"/>
                <w:lang w:eastAsia="de-DE"/>
              </w:rPr>
              <w:t>-</w:t>
            </w:r>
          </w:p>
        </w:tc>
        <w:tc>
          <w:tcPr>
            <w:tcW w:w="1134" w:type="dxa"/>
            <w:gridSpan w:val="4"/>
            <w:tcBorders>
              <w:top w:val="nil"/>
              <w:left w:val="nil"/>
              <w:right w:val="nil"/>
            </w:tcBorders>
            <w:vAlign w:val="bottom"/>
          </w:tcPr>
          <w:p w14:paraId="44FABC39" w14:textId="2E4E7D88" w:rsidR="002C6349" w:rsidRPr="004747E4" w:rsidRDefault="00062661" w:rsidP="002C6349">
            <w:pPr>
              <w:spacing w:before="0"/>
              <w:rPr>
                <w:rFonts w:eastAsia="Times New Roman" w:cs="Arial"/>
                <w:sz w:val="18"/>
                <w:szCs w:val="18"/>
                <w:lang w:eastAsia="de-DE"/>
              </w:rPr>
            </w:pPr>
            <w:r>
              <w:rPr>
                <w:rFonts w:eastAsia="Times New Roman" w:cs="Arial"/>
                <w:sz w:val="18"/>
                <w:szCs w:val="18"/>
                <w:lang w:eastAsia="de-DE"/>
              </w:rPr>
              <w:fldChar w:fldCharType="begin">
                <w:ffData>
                  <w:name w:val="Text18"/>
                  <w:enabled/>
                  <w:calcOnExit w:val="0"/>
                  <w:textInput/>
                </w:ffData>
              </w:fldChar>
            </w:r>
            <w:r>
              <w:rPr>
                <w:rFonts w:eastAsia="Times New Roman" w:cs="Arial"/>
                <w:sz w:val="18"/>
                <w:szCs w:val="18"/>
                <w:lang w:eastAsia="de-DE"/>
              </w:rPr>
              <w:instrText xml:space="preserve"> FORMTEXT </w:instrText>
            </w:r>
            <w:r>
              <w:rPr>
                <w:rFonts w:eastAsia="Times New Roman" w:cs="Arial"/>
                <w:sz w:val="18"/>
                <w:szCs w:val="18"/>
                <w:lang w:eastAsia="de-DE"/>
              </w:rPr>
            </w:r>
            <w:r>
              <w:rPr>
                <w:rFonts w:eastAsia="Times New Roman" w:cs="Arial"/>
                <w:sz w:val="18"/>
                <w:szCs w:val="18"/>
                <w:lang w:eastAsia="de-DE"/>
              </w:rPr>
              <w:fldChar w:fldCharType="separate"/>
            </w:r>
            <w:r w:rsidR="00E6289A">
              <w:rPr>
                <w:rFonts w:eastAsia="Times New Roman" w:cs="Arial"/>
                <w:sz w:val="18"/>
                <w:szCs w:val="18"/>
                <w:lang w:eastAsia="de-DE"/>
              </w:rPr>
              <w:t>03.08.2025</w:t>
            </w:r>
            <w:r>
              <w:rPr>
                <w:rFonts w:eastAsia="Times New Roman" w:cs="Arial"/>
                <w:sz w:val="18"/>
                <w:szCs w:val="18"/>
                <w:lang w:eastAsia="de-DE"/>
              </w:rPr>
              <w:fldChar w:fldCharType="end"/>
            </w:r>
          </w:p>
        </w:tc>
        <w:tc>
          <w:tcPr>
            <w:tcW w:w="2996" w:type="dxa"/>
            <w:gridSpan w:val="4"/>
            <w:tcBorders>
              <w:top w:val="nil"/>
              <w:left w:val="nil"/>
              <w:bottom w:val="nil"/>
              <w:right w:val="nil"/>
            </w:tcBorders>
            <w:vAlign w:val="bottom"/>
          </w:tcPr>
          <w:p w14:paraId="6213A9BA" w14:textId="77777777" w:rsidR="002C6349" w:rsidRPr="00EF7D1E" w:rsidRDefault="002C6349" w:rsidP="002C6349">
            <w:pPr>
              <w:spacing w:before="0"/>
              <w:jc w:val="center"/>
              <w:rPr>
                <w:rFonts w:eastAsia="Times New Roman" w:cs="Arial"/>
                <w:b/>
                <w:i/>
                <w:sz w:val="18"/>
                <w:szCs w:val="18"/>
                <w:lang w:eastAsia="de-DE"/>
              </w:rPr>
            </w:pPr>
          </w:p>
        </w:tc>
      </w:tr>
      <w:tr w:rsidR="002C6349" w:rsidRPr="00EF7D1E" w14:paraId="6E0B6E20" w14:textId="77777777" w:rsidTr="002C6349">
        <w:trPr>
          <w:trHeight w:val="200"/>
        </w:trPr>
        <w:tc>
          <w:tcPr>
            <w:tcW w:w="3686" w:type="dxa"/>
            <w:gridSpan w:val="8"/>
            <w:tcBorders>
              <w:top w:val="nil"/>
              <w:left w:val="nil"/>
              <w:bottom w:val="nil"/>
              <w:right w:val="nil"/>
            </w:tcBorders>
            <w:vAlign w:val="bottom"/>
          </w:tcPr>
          <w:p w14:paraId="220DE2BF" w14:textId="77777777" w:rsidR="002C6349" w:rsidRPr="00EF7D1E" w:rsidRDefault="002C6349" w:rsidP="002C6349">
            <w:pPr>
              <w:spacing w:before="0"/>
              <w:jc w:val="center"/>
              <w:rPr>
                <w:rFonts w:eastAsia="Times New Roman" w:cs="Arial"/>
                <w:b/>
                <w:i/>
                <w:sz w:val="16"/>
                <w:szCs w:val="20"/>
                <w:lang w:eastAsia="de-DE"/>
              </w:rPr>
            </w:pPr>
          </w:p>
        </w:tc>
        <w:tc>
          <w:tcPr>
            <w:tcW w:w="1828" w:type="dxa"/>
            <w:gridSpan w:val="5"/>
            <w:tcBorders>
              <w:left w:val="nil"/>
              <w:bottom w:val="nil"/>
              <w:right w:val="nil"/>
            </w:tcBorders>
            <w:vAlign w:val="bottom"/>
          </w:tcPr>
          <w:p w14:paraId="09C08BE3" w14:textId="77777777" w:rsidR="002C6349" w:rsidRPr="00CD338B" w:rsidRDefault="002C6349" w:rsidP="002C6349">
            <w:pPr>
              <w:spacing w:before="0"/>
              <w:jc w:val="center"/>
              <w:rPr>
                <w:rFonts w:eastAsia="Times New Roman" w:cs="Arial"/>
                <w:b/>
                <w:i/>
                <w:sz w:val="18"/>
                <w:szCs w:val="18"/>
                <w:lang w:eastAsia="de-DE"/>
              </w:rPr>
            </w:pPr>
            <w:r w:rsidRPr="00CD338B">
              <w:rPr>
                <w:rFonts w:eastAsia="Times New Roman" w:cs="Arial"/>
                <w:sz w:val="18"/>
                <w:szCs w:val="18"/>
                <w:lang w:eastAsia="de-DE"/>
              </w:rPr>
              <w:t>(von - bis)</w:t>
            </w:r>
          </w:p>
        </w:tc>
        <w:tc>
          <w:tcPr>
            <w:tcW w:w="3578" w:type="dxa"/>
            <w:gridSpan w:val="6"/>
            <w:tcBorders>
              <w:top w:val="nil"/>
              <w:left w:val="nil"/>
              <w:bottom w:val="nil"/>
              <w:right w:val="nil"/>
            </w:tcBorders>
            <w:vAlign w:val="bottom"/>
          </w:tcPr>
          <w:p w14:paraId="3AC3366B" w14:textId="77777777" w:rsidR="002C6349" w:rsidRPr="00EF7D1E" w:rsidRDefault="002C6349" w:rsidP="002C6349">
            <w:pPr>
              <w:spacing w:before="0"/>
              <w:jc w:val="center"/>
              <w:rPr>
                <w:rFonts w:eastAsia="Times New Roman" w:cs="Arial"/>
                <w:b/>
                <w:i/>
                <w:sz w:val="16"/>
                <w:szCs w:val="20"/>
                <w:lang w:eastAsia="de-DE"/>
              </w:rPr>
            </w:pPr>
          </w:p>
        </w:tc>
      </w:tr>
      <w:tr w:rsidR="002C6349" w:rsidRPr="00EF7D1E" w14:paraId="7C766509" w14:textId="77777777" w:rsidTr="002C6349">
        <w:trPr>
          <w:trHeight w:val="200"/>
        </w:trPr>
        <w:tc>
          <w:tcPr>
            <w:tcW w:w="9092" w:type="dxa"/>
            <w:gridSpan w:val="19"/>
            <w:tcBorders>
              <w:top w:val="nil"/>
              <w:left w:val="nil"/>
              <w:bottom w:val="nil"/>
              <w:right w:val="nil"/>
            </w:tcBorders>
            <w:vAlign w:val="bottom"/>
          </w:tcPr>
          <w:p w14:paraId="478CB7DD" w14:textId="77777777" w:rsidR="002C6349" w:rsidRPr="00EF7D1E" w:rsidRDefault="002C6349" w:rsidP="002C6349">
            <w:pPr>
              <w:spacing w:before="0"/>
              <w:jc w:val="center"/>
              <w:rPr>
                <w:rFonts w:eastAsia="Times New Roman" w:cs="Arial"/>
                <w:b/>
                <w:i/>
                <w:sz w:val="16"/>
                <w:szCs w:val="20"/>
                <w:lang w:eastAsia="de-DE"/>
              </w:rPr>
            </w:pPr>
          </w:p>
        </w:tc>
      </w:tr>
      <w:tr w:rsidR="002C6349" w:rsidRPr="00EF7D1E" w14:paraId="45C954D9" w14:textId="77777777" w:rsidTr="002C6349">
        <w:trPr>
          <w:trHeight w:hRule="exact" w:val="350"/>
        </w:trPr>
        <w:tc>
          <w:tcPr>
            <w:tcW w:w="3261" w:type="dxa"/>
            <w:gridSpan w:val="5"/>
            <w:tcBorders>
              <w:top w:val="nil"/>
              <w:left w:val="nil"/>
              <w:bottom w:val="nil"/>
              <w:right w:val="nil"/>
            </w:tcBorders>
            <w:vAlign w:val="bottom"/>
          </w:tcPr>
          <w:p w14:paraId="650EFC9C" w14:textId="3B97A292" w:rsidR="002C6349" w:rsidRPr="00EF7D1E" w:rsidRDefault="002C6349" w:rsidP="002C6349">
            <w:pPr>
              <w:spacing w:before="0"/>
              <w:rPr>
                <w:rFonts w:eastAsia="Times New Roman" w:cs="Arial"/>
                <w:b/>
                <w:lang w:eastAsia="de-DE"/>
              </w:rPr>
            </w:pPr>
            <w:r w:rsidRPr="00EF7D1E">
              <w:rPr>
                <w:rFonts w:eastAsia="Times New Roman" w:cs="Arial"/>
                <w:b/>
                <w:lang w:eastAsia="de-DE"/>
              </w:rPr>
              <w:fldChar w:fldCharType="begin">
                <w:ffData>
                  <w:name w:val="Kontrollkästchen1"/>
                  <w:enabled/>
                  <w:calcOnExit w:val="0"/>
                  <w:checkBox>
                    <w:size w:val="20"/>
                    <w:default w:val="0"/>
                    <w:checked w:val="0"/>
                  </w:checkBox>
                </w:ffData>
              </w:fldChar>
            </w:r>
            <w:r w:rsidRPr="00EF7D1E">
              <w:rPr>
                <w:rFonts w:eastAsia="Times New Roman" w:cs="Arial"/>
                <w:b/>
                <w:lang w:eastAsia="de-DE"/>
              </w:rPr>
              <w:instrText xml:space="preserve"> FORMCHECKBOX </w:instrText>
            </w:r>
            <w:r w:rsidR="00C33B5C">
              <w:rPr>
                <w:rFonts w:eastAsia="Times New Roman" w:cs="Arial"/>
                <w:b/>
                <w:lang w:eastAsia="de-DE"/>
              </w:rPr>
            </w:r>
            <w:r w:rsidR="00C33B5C">
              <w:rPr>
                <w:rFonts w:eastAsia="Times New Roman" w:cs="Arial"/>
                <w:b/>
                <w:lang w:eastAsia="de-DE"/>
              </w:rPr>
              <w:fldChar w:fldCharType="separate"/>
            </w:r>
            <w:r w:rsidRPr="00EF7D1E">
              <w:rPr>
                <w:rFonts w:eastAsia="Times New Roman" w:cs="Arial"/>
                <w:b/>
                <w:lang w:eastAsia="de-DE"/>
              </w:rPr>
              <w:fldChar w:fldCharType="end"/>
            </w:r>
          </w:p>
        </w:tc>
        <w:tc>
          <w:tcPr>
            <w:tcW w:w="5831" w:type="dxa"/>
            <w:gridSpan w:val="14"/>
            <w:tcBorders>
              <w:top w:val="nil"/>
              <w:left w:val="nil"/>
              <w:bottom w:val="nil"/>
              <w:right w:val="nil"/>
            </w:tcBorders>
            <w:vAlign w:val="bottom"/>
          </w:tcPr>
          <w:p w14:paraId="0AFDCDB5" w14:textId="77777777" w:rsidR="002C6349" w:rsidRPr="00521101" w:rsidRDefault="002C6349" w:rsidP="002C6349">
            <w:pPr>
              <w:spacing w:before="0"/>
              <w:rPr>
                <w:rFonts w:eastAsia="Times New Roman" w:cs="Arial"/>
                <w:b/>
                <w:i/>
                <w:sz w:val="24"/>
                <w:szCs w:val="24"/>
                <w:lang w:eastAsia="de-DE"/>
              </w:rPr>
            </w:pPr>
            <w:r w:rsidRPr="00521101">
              <w:rPr>
                <w:rFonts w:eastAsia="Times New Roman" w:cs="Arial"/>
                <w:b/>
                <w:sz w:val="24"/>
                <w:szCs w:val="24"/>
                <w:lang w:eastAsia="de-DE"/>
              </w:rPr>
              <w:t>Regelbeurteilung</w:t>
            </w:r>
          </w:p>
        </w:tc>
      </w:tr>
      <w:tr w:rsidR="002C6349" w:rsidRPr="00EF7D1E" w14:paraId="4ECF87A0" w14:textId="77777777" w:rsidTr="002C6349">
        <w:trPr>
          <w:trHeight w:hRule="exact" w:val="240"/>
        </w:trPr>
        <w:tc>
          <w:tcPr>
            <w:tcW w:w="9092" w:type="dxa"/>
            <w:gridSpan w:val="19"/>
            <w:tcBorders>
              <w:top w:val="nil"/>
              <w:left w:val="nil"/>
              <w:bottom w:val="nil"/>
              <w:right w:val="nil"/>
            </w:tcBorders>
            <w:vAlign w:val="bottom"/>
          </w:tcPr>
          <w:p w14:paraId="57C8D63B" w14:textId="77777777" w:rsidR="002C6349" w:rsidRPr="00EF7D1E" w:rsidRDefault="002C6349" w:rsidP="002C6349">
            <w:pPr>
              <w:spacing w:before="0"/>
              <w:jc w:val="center"/>
              <w:rPr>
                <w:rFonts w:eastAsia="Times New Roman" w:cs="Arial"/>
                <w:b/>
                <w:i/>
                <w:lang w:eastAsia="de-DE"/>
              </w:rPr>
            </w:pPr>
          </w:p>
        </w:tc>
      </w:tr>
      <w:tr w:rsidR="002C6349" w:rsidRPr="00EF7D1E" w14:paraId="1DBCE9DE" w14:textId="77777777" w:rsidTr="002C6349">
        <w:trPr>
          <w:trHeight w:hRule="exact" w:val="260"/>
        </w:trPr>
        <w:tc>
          <w:tcPr>
            <w:tcW w:w="3261" w:type="dxa"/>
            <w:gridSpan w:val="5"/>
            <w:tcBorders>
              <w:top w:val="nil"/>
              <w:left w:val="nil"/>
              <w:bottom w:val="nil"/>
              <w:right w:val="nil"/>
            </w:tcBorders>
            <w:vAlign w:val="bottom"/>
          </w:tcPr>
          <w:p w14:paraId="0A92D813" w14:textId="398907FB" w:rsidR="002C6349" w:rsidRPr="00EF7D1E" w:rsidRDefault="002C6349" w:rsidP="002C6349">
            <w:pPr>
              <w:spacing w:before="0"/>
              <w:rPr>
                <w:rFonts w:eastAsia="Times New Roman" w:cs="Arial"/>
                <w:b/>
                <w:lang w:eastAsia="de-DE"/>
              </w:rPr>
            </w:pPr>
            <w:r w:rsidRPr="00EF7D1E">
              <w:rPr>
                <w:rFonts w:eastAsia="Times New Roman" w:cs="Arial"/>
                <w:b/>
                <w:lang w:eastAsia="de-DE"/>
              </w:rPr>
              <w:fldChar w:fldCharType="begin">
                <w:ffData>
                  <w:name w:val="Kontrollkästchen2"/>
                  <w:enabled/>
                  <w:calcOnExit w:val="0"/>
                  <w:checkBox>
                    <w:size w:val="20"/>
                    <w:default w:val="0"/>
                    <w:checked/>
                  </w:checkBox>
                </w:ffData>
              </w:fldChar>
            </w:r>
            <w:r w:rsidRPr="00EF7D1E">
              <w:rPr>
                <w:rFonts w:eastAsia="Times New Roman" w:cs="Arial"/>
                <w:b/>
                <w:lang w:eastAsia="de-DE"/>
              </w:rPr>
              <w:instrText xml:space="preserve"> FORMCHECKBOX </w:instrText>
            </w:r>
            <w:r w:rsidR="00C33B5C">
              <w:rPr>
                <w:rFonts w:eastAsia="Times New Roman" w:cs="Arial"/>
                <w:b/>
                <w:lang w:eastAsia="de-DE"/>
              </w:rPr>
            </w:r>
            <w:r w:rsidR="00C33B5C">
              <w:rPr>
                <w:rFonts w:eastAsia="Times New Roman" w:cs="Arial"/>
                <w:b/>
                <w:lang w:eastAsia="de-DE"/>
              </w:rPr>
              <w:fldChar w:fldCharType="separate"/>
            </w:r>
            <w:r w:rsidRPr="00EF7D1E">
              <w:rPr>
                <w:rFonts w:eastAsia="Times New Roman" w:cs="Arial"/>
                <w:b/>
                <w:lang w:eastAsia="de-DE"/>
              </w:rPr>
              <w:fldChar w:fldCharType="end"/>
            </w:r>
          </w:p>
        </w:tc>
        <w:tc>
          <w:tcPr>
            <w:tcW w:w="5831" w:type="dxa"/>
            <w:gridSpan w:val="14"/>
            <w:tcBorders>
              <w:top w:val="nil"/>
              <w:left w:val="nil"/>
              <w:bottom w:val="nil"/>
              <w:right w:val="nil"/>
            </w:tcBorders>
            <w:vAlign w:val="bottom"/>
          </w:tcPr>
          <w:p w14:paraId="3E78074D" w14:textId="77777777" w:rsidR="002C6349" w:rsidRPr="00521101" w:rsidRDefault="002C6349" w:rsidP="002C6349">
            <w:pPr>
              <w:spacing w:before="0"/>
              <w:rPr>
                <w:rFonts w:eastAsia="Times New Roman" w:cs="Arial"/>
                <w:b/>
                <w:i/>
                <w:sz w:val="24"/>
                <w:szCs w:val="24"/>
                <w:lang w:eastAsia="de-DE"/>
              </w:rPr>
            </w:pPr>
            <w:r w:rsidRPr="00521101">
              <w:rPr>
                <w:rFonts w:eastAsia="Times New Roman" w:cs="Arial"/>
                <w:b/>
                <w:sz w:val="24"/>
                <w:szCs w:val="24"/>
                <w:lang w:eastAsia="de-DE"/>
              </w:rPr>
              <w:t>Beurteilung aus besonderem Anlass</w:t>
            </w:r>
          </w:p>
        </w:tc>
      </w:tr>
      <w:tr w:rsidR="002C6349" w:rsidRPr="00EF7D1E" w14:paraId="4133B85B" w14:textId="77777777" w:rsidTr="002C6349">
        <w:trPr>
          <w:trHeight w:hRule="exact" w:val="56"/>
        </w:trPr>
        <w:tc>
          <w:tcPr>
            <w:tcW w:w="3261" w:type="dxa"/>
            <w:gridSpan w:val="5"/>
            <w:tcBorders>
              <w:top w:val="nil"/>
              <w:left w:val="nil"/>
              <w:bottom w:val="nil"/>
              <w:right w:val="nil"/>
            </w:tcBorders>
            <w:vAlign w:val="bottom"/>
          </w:tcPr>
          <w:p w14:paraId="7364BBC4" w14:textId="77777777" w:rsidR="002C6349" w:rsidRPr="00EF7D1E" w:rsidRDefault="002C6349" w:rsidP="002C6349">
            <w:pPr>
              <w:spacing w:before="0"/>
              <w:jc w:val="center"/>
              <w:rPr>
                <w:rFonts w:eastAsia="Times New Roman" w:cs="Arial"/>
                <w:b/>
                <w:lang w:eastAsia="de-DE"/>
              </w:rPr>
            </w:pPr>
          </w:p>
        </w:tc>
        <w:tc>
          <w:tcPr>
            <w:tcW w:w="5831" w:type="dxa"/>
            <w:gridSpan w:val="14"/>
            <w:tcBorders>
              <w:top w:val="nil"/>
              <w:left w:val="nil"/>
              <w:bottom w:val="nil"/>
              <w:right w:val="nil"/>
            </w:tcBorders>
            <w:vAlign w:val="bottom"/>
          </w:tcPr>
          <w:p w14:paraId="7A845166" w14:textId="77777777" w:rsidR="002C6349" w:rsidRPr="005F4E8B" w:rsidRDefault="002C6349" w:rsidP="002C6349">
            <w:pPr>
              <w:spacing w:before="0"/>
              <w:jc w:val="center"/>
              <w:rPr>
                <w:rFonts w:eastAsia="Times New Roman" w:cs="Arial"/>
                <w:b/>
                <w:i/>
                <w:lang w:eastAsia="de-DE"/>
              </w:rPr>
            </w:pPr>
          </w:p>
        </w:tc>
      </w:tr>
      <w:tr w:rsidR="002C6349" w:rsidRPr="00EF7D1E" w14:paraId="1D988A9C" w14:textId="77777777" w:rsidTr="002C6349">
        <w:trPr>
          <w:trHeight w:hRule="exact" w:val="260"/>
        </w:trPr>
        <w:tc>
          <w:tcPr>
            <w:tcW w:w="3261" w:type="dxa"/>
            <w:gridSpan w:val="5"/>
            <w:tcBorders>
              <w:top w:val="nil"/>
              <w:left w:val="nil"/>
              <w:bottom w:val="nil"/>
              <w:right w:val="nil"/>
            </w:tcBorders>
            <w:vAlign w:val="bottom"/>
          </w:tcPr>
          <w:p w14:paraId="78345019" w14:textId="77777777" w:rsidR="002C6349" w:rsidRPr="0051212B" w:rsidRDefault="002C6349" w:rsidP="002C6349">
            <w:pPr>
              <w:spacing w:before="0"/>
              <w:rPr>
                <w:rFonts w:eastAsia="Times New Roman" w:cs="Arial"/>
                <w:b/>
                <w:highlight w:val="lightGray"/>
                <w:lang w:eastAsia="de-DE"/>
              </w:rPr>
            </w:pPr>
          </w:p>
        </w:tc>
        <w:tc>
          <w:tcPr>
            <w:tcW w:w="5831" w:type="dxa"/>
            <w:gridSpan w:val="14"/>
            <w:tcBorders>
              <w:top w:val="nil"/>
              <w:left w:val="nil"/>
              <w:bottom w:val="nil"/>
              <w:right w:val="nil"/>
            </w:tcBorders>
            <w:vAlign w:val="bottom"/>
          </w:tcPr>
          <w:p w14:paraId="09F1D582" w14:textId="77777777" w:rsidR="002C6349" w:rsidRPr="00C83125" w:rsidRDefault="002C6349" w:rsidP="002C6349">
            <w:pPr>
              <w:spacing w:before="0"/>
              <w:rPr>
                <w:rFonts w:eastAsia="Times New Roman" w:cs="Arial"/>
                <w:b/>
                <w:highlight w:val="lightGray"/>
                <w:u w:val="single"/>
                <w:lang w:eastAsia="de-DE"/>
              </w:rPr>
            </w:pPr>
          </w:p>
        </w:tc>
      </w:tr>
      <w:tr w:rsidR="002C6349" w:rsidRPr="00EF7D1E" w14:paraId="254D24A4" w14:textId="77777777" w:rsidTr="002C6349">
        <w:tc>
          <w:tcPr>
            <w:tcW w:w="9092" w:type="dxa"/>
            <w:gridSpan w:val="19"/>
            <w:tcBorders>
              <w:top w:val="nil"/>
              <w:left w:val="nil"/>
              <w:bottom w:val="nil"/>
              <w:right w:val="nil"/>
            </w:tcBorders>
            <w:vAlign w:val="bottom"/>
          </w:tcPr>
          <w:p w14:paraId="000A46DC" w14:textId="77777777" w:rsidR="002C6349" w:rsidRPr="00EF7D1E" w:rsidRDefault="002C6349" w:rsidP="002C6349">
            <w:pPr>
              <w:spacing w:before="0"/>
              <w:jc w:val="center"/>
              <w:rPr>
                <w:rFonts w:eastAsia="Times New Roman" w:cs="Arial"/>
                <w:b/>
                <w:i/>
                <w:lang w:eastAsia="de-DE"/>
              </w:rPr>
            </w:pPr>
          </w:p>
        </w:tc>
      </w:tr>
      <w:tr w:rsidR="002C6349" w:rsidRPr="00EF7D1E" w14:paraId="745A9178" w14:textId="77777777" w:rsidTr="002C6349">
        <w:trPr>
          <w:trHeight w:hRule="exact" w:val="240"/>
        </w:trPr>
        <w:tc>
          <w:tcPr>
            <w:tcW w:w="3261" w:type="dxa"/>
            <w:gridSpan w:val="5"/>
            <w:tcBorders>
              <w:top w:val="nil"/>
              <w:left w:val="nil"/>
              <w:bottom w:val="nil"/>
              <w:right w:val="nil"/>
            </w:tcBorders>
            <w:vAlign w:val="bottom"/>
          </w:tcPr>
          <w:p w14:paraId="1B835C55" w14:textId="77777777" w:rsidR="002C6349" w:rsidRPr="00EF7D1E" w:rsidRDefault="002C6349" w:rsidP="002C6349">
            <w:pPr>
              <w:spacing w:before="0"/>
              <w:jc w:val="right"/>
              <w:rPr>
                <w:rFonts w:eastAsia="Times New Roman" w:cs="Arial"/>
                <w:sz w:val="18"/>
                <w:szCs w:val="18"/>
                <w:lang w:eastAsia="de-DE"/>
              </w:rPr>
            </w:pPr>
            <w:r w:rsidRPr="00EF7D1E">
              <w:rPr>
                <w:rFonts w:eastAsia="Times New Roman" w:cs="Arial"/>
                <w:sz w:val="18"/>
                <w:szCs w:val="18"/>
                <w:lang w:eastAsia="de-DE"/>
              </w:rPr>
              <w:t>Anla</w:t>
            </w:r>
            <w:r w:rsidRPr="00081F0B">
              <w:rPr>
                <w:rFonts w:eastAsia="Times New Roman" w:cs="Arial"/>
                <w:sz w:val="18"/>
                <w:szCs w:val="18"/>
                <w:lang w:eastAsia="de-DE"/>
              </w:rPr>
              <w:t>ss</w:t>
            </w:r>
            <w:r w:rsidRPr="00EF7D1E">
              <w:rPr>
                <w:rFonts w:eastAsia="Times New Roman" w:cs="Arial"/>
                <w:sz w:val="18"/>
                <w:szCs w:val="18"/>
                <w:lang w:eastAsia="de-DE"/>
              </w:rPr>
              <w:t>:</w:t>
            </w:r>
          </w:p>
        </w:tc>
        <w:tc>
          <w:tcPr>
            <w:tcW w:w="5831" w:type="dxa"/>
            <w:gridSpan w:val="14"/>
            <w:tcBorders>
              <w:top w:val="nil"/>
              <w:left w:val="nil"/>
              <w:right w:val="nil"/>
            </w:tcBorders>
            <w:vAlign w:val="bottom"/>
          </w:tcPr>
          <w:p w14:paraId="1979E533" w14:textId="2696BA04" w:rsidR="002C6349" w:rsidRPr="00EF7D1E" w:rsidRDefault="002C6349" w:rsidP="002C6349">
            <w:pPr>
              <w:spacing w:before="0"/>
              <w:rPr>
                <w:rFonts w:eastAsia="Times New Roman" w:cs="Arial"/>
                <w:sz w:val="18"/>
                <w:szCs w:val="18"/>
                <w:lang w:eastAsia="de-DE"/>
              </w:rPr>
            </w:pPr>
            <w:r>
              <w:rPr>
                <w:rFonts w:eastAsia="Times New Roman" w:cs="Arial"/>
                <w:sz w:val="18"/>
                <w:szCs w:val="18"/>
                <w:lang w:eastAsia="de-DE"/>
              </w:rPr>
              <w:fldChar w:fldCharType="begin">
                <w:ffData>
                  <w:name w:val="Text18"/>
                  <w:enabled/>
                  <w:calcOnExit w:val="0"/>
                  <w:textInput/>
                </w:ffData>
              </w:fldChar>
            </w:r>
            <w:bookmarkStart w:id="0" w:name="Text18"/>
            <w:r>
              <w:rPr>
                <w:rFonts w:eastAsia="Times New Roman" w:cs="Arial"/>
                <w:sz w:val="18"/>
                <w:szCs w:val="18"/>
                <w:lang w:eastAsia="de-DE"/>
              </w:rPr>
              <w:instrText xml:space="preserve"> FORMTEXT </w:instrText>
            </w:r>
            <w:r>
              <w:rPr>
                <w:rFonts w:eastAsia="Times New Roman" w:cs="Arial"/>
                <w:sz w:val="18"/>
                <w:szCs w:val="18"/>
                <w:lang w:eastAsia="de-DE"/>
              </w:rPr>
            </w:r>
            <w:r>
              <w:rPr>
                <w:rFonts w:eastAsia="Times New Roman" w:cs="Arial"/>
                <w:sz w:val="18"/>
                <w:szCs w:val="18"/>
                <w:lang w:eastAsia="de-DE"/>
              </w:rPr>
              <w:fldChar w:fldCharType="separate"/>
            </w:r>
            <w:r w:rsidR="00E6289A">
              <w:rPr>
                <w:rFonts w:eastAsia="Times New Roman" w:cs="Arial"/>
                <w:noProof/>
                <w:sz w:val="18"/>
                <w:szCs w:val="18"/>
                <w:lang w:eastAsia="de-DE"/>
              </w:rPr>
              <w:t>Versetzung zu einem anderen Personalbewirtschafter</w:t>
            </w:r>
            <w:r>
              <w:rPr>
                <w:rFonts w:eastAsia="Times New Roman" w:cs="Arial"/>
                <w:sz w:val="18"/>
                <w:szCs w:val="18"/>
                <w:lang w:eastAsia="de-DE"/>
              </w:rPr>
              <w:fldChar w:fldCharType="end"/>
            </w:r>
            <w:bookmarkEnd w:id="0"/>
          </w:p>
        </w:tc>
      </w:tr>
      <w:tr w:rsidR="002C6349" w:rsidRPr="00EF7D1E" w14:paraId="71E39960" w14:textId="77777777" w:rsidTr="002C6349">
        <w:trPr>
          <w:trHeight w:val="236"/>
        </w:trPr>
        <w:tc>
          <w:tcPr>
            <w:tcW w:w="9092" w:type="dxa"/>
            <w:gridSpan w:val="19"/>
            <w:tcBorders>
              <w:top w:val="nil"/>
              <w:left w:val="nil"/>
              <w:bottom w:val="nil"/>
              <w:right w:val="nil"/>
            </w:tcBorders>
            <w:vAlign w:val="bottom"/>
          </w:tcPr>
          <w:p w14:paraId="518B8E6C" w14:textId="77777777" w:rsidR="002C6349" w:rsidRPr="00EF7D1E" w:rsidRDefault="002C6349" w:rsidP="002C6349">
            <w:pPr>
              <w:spacing w:before="0"/>
              <w:jc w:val="center"/>
              <w:rPr>
                <w:rFonts w:ascii="Times New Roman" w:eastAsia="Times New Roman" w:hAnsi="Times New Roman" w:cs="Times New Roman"/>
                <w:b/>
                <w:i/>
                <w:sz w:val="24"/>
                <w:szCs w:val="20"/>
                <w:lang w:eastAsia="de-DE"/>
              </w:rPr>
            </w:pPr>
          </w:p>
        </w:tc>
      </w:tr>
      <w:tr w:rsidR="002C6349" w:rsidRPr="00EF7D1E" w14:paraId="69ED1F4D" w14:textId="77777777" w:rsidTr="002C6349">
        <w:tc>
          <w:tcPr>
            <w:tcW w:w="9092" w:type="dxa"/>
            <w:gridSpan w:val="19"/>
            <w:tcBorders>
              <w:top w:val="nil"/>
              <w:left w:val="nil"/>
              <w:bottom w:val="nil"/>
              <w:right w:val="nil"/>
            </w:tcBorders>
            <w:vAlign w:val="bottom"/>
          </w:tcPr>
          <w:p w14:paraId="437FF767" w14:textId="77777777" w:rsidR="002C6349" w:rsidRDefault="002C6349" w:rsidP="002C6349">
            <w:pPr>
              <w:spacing w:before="0"/>
              <w:rPr>
                <w:rFonts w:eastAsia="Times New Roman" w:cs="Arial"/>
                <w:b/>
                <w:lang w:eastAsia="de-DE"/>
              </w:rPr>
            </w:pPr>
          </w:p>
          <w:p w14:paraId="1F430A41" w14:textId="77777777" w:rsidR="002C6349" w:rsidRPr="00521101" w:rsidRDefault="002C6349" w:rsidP="002C6349">
            <w:pPr>
              <w:spacing w:before="0"/>
              <w:rPr>
                <w:rFonts w:eastAsia="Times New Roman" w:cs="Arial"/>
                <w:b/>
                <w:sz w:val="24"/>
                <w:szCs w:val="24"/>
                <w:lang w:eastAsia="de-DE"/>
              </w:rPr>
            </w:pPr>
            <w:r w:rsidRPr="00521101">
              <w:rPr>
                <w:rFonts w:eastAsia="Times New Roman" w:cs="Arial"/>
                <w:b/>
                <w:sz w:val="24"/>
                <w:szCs w:val="24"/>
                <w:lang w:eastAsia="de-DE"/>
              </w:rPr>
              <w:t>I. Persönliche und dienstliche Daten</w:t>
            </w:r>
          </w:p>
        </w:tc>
      </w:tr>
      <w:tr w:rsidR="002C6349" w:rsidRPr="00EF7D1E" w14:paraId="700EF11C" w14:textId="77777777" w:rsidTr="002C6349">
        <w:trPr>
          <w:trHeight w:val="339"/>
        </w:trPr>
        <w:tc>
          <w:tcPr>
            <w:tcW w:w="9092" w:type="dxa"/>
            <w:gridSpan w:val="19"/>
            <w:tcBorders>
              <w:top w:val="nil"/>
              <w:left w:val="nil"/>
              <w:bottom w:val="nil"/>
              <w:right w:val="nil"/>
            </w:tcBorders>
            <w:vAlign w:val="bottom"/>
          </w:tcPr>
          <w:p w14:paraId="48D6B5F2" w14:textId="77777777" w:rsidR="002C6349" w:rsidRPr="00EF7D1E" w:rsidRDefault="002C6349" w:rsidP="002C6349">
            <w:pPr>
              <w:spacing w:before="0"/>
              <w:jc w:val="center"/>
              <w:rPr>
                <w:rFonts w:ascii="Times New Roman" w:eastAsia="Times New Roman" w:hAnsi="Times New Roman" w:cs="Times New Roman"/>
                <w:b/>
                <w:i/>
                <w:sz w:val="24"/>
                <w:szCs w:val="20"/>
                <w:lang w:eastAsia="de-DE"/>
              </w:rPr>
            </w:pPr>
          </w:p>
        </w:tc>
      </w:tr>
      <w:tr w:rsidR="002C6349" w:rsidRPr="00EF7D1E" w14:paraId="0A08362E" w14:textId="77777777" w:rsidTr="00F2129B">
        <w:trPr>
          <w:trHeight w:val="714"/>
        </w:trPr>
        <w:tc>
          <w:tcPr>
            <w:tcW w:w="3119" w:type="dxa"/>
            <w:gridSpan w:val="4"/>
            <w:tcBorders>
              <w:top w:val="nil"/>
              <w:left w:val="nil"/>
              <w:bottom w:val="single" w:sz="4" w:space="0" w:color="auto"/>
              <w:right w:val="nil"/>
            </w:tcBorders>
            <w:vAlign w:val="bottom"/>
          </w:tcPr>
          <w:p w14:paraId="0844A41B" w14:textId="4D478A2A" w:rsidR="002C6349" w:rsidRPr="00F3108B" w:rsidRDefault="00F2129B" w:rsidP="002C6349">
            <w:pPr>
              <w:spacing w:before="0" w:line="276" w:lineRule="auto"/>
              <w:rPr>
                <w:rFonts w:eastAsia="Times New Roman" w:cs="Arial"/>
                <w:sz w:val="18"/>
                <w:szCs w:val="18"/>
                <w:lang w:eastAsia="de-DE"/>
              </w:rPr>
            </w:pPr>
            <w:r>
              <w:rPr>
                <w:rFonts w:eastAsia="Times New Roman" w:cs="Arial"/>
                <w:sz w:val="18"/>
                <w:szCs w:val="18"/>
                <w:lang w:eastAsia="de-DE"/>
              </w:rPr>
              <w:fldChar w:fldCharType="begin"/>
            </w:r>
            <w:r>
              <w:rPr>
                <w:rFonts w:eastAsia="Times New Roman" w:cs="Arial"/>
                <w:sz w:val="18"/>
                <w:szCs w:val="18"/>
                <w:lang w:eastAsia="de-DE"/>
              </w:rPr>
              <w:instrText xml:space="preserve"> MERGEFIELD Nachname </w:instrText>
            </w:r>
            <w:r>
              <w:rPr>
                <w:rFonts w:eastAsia="Times New Roman" w:cs="Arial"/>
                <w:sz w:val="18"/>
                <w:szCs w:val="18"/>
                <w:lang w:eastAsia="de-DE"/>
              </w:rPr>
              <w:fldChar w:fldCharType="separate"/>
            </w:r>
            <w:r w:rsidR="00FB5927" w:rsidRPr="009549D2">
              <w:rPr>
                <w:rFonts w:eastAsia="Times New Roman" w:cs="Arial"/>
                <w:noProof/>
                <w:sz w:val="18"/>
                <w:szCs w:val="18"/>
                <w:lang w:eastAsia="de-DE"/>
              </w:rPr>
              <w:t>Brand</w:t>
            </w:r>
            <w:r>
              <w:rPr>
                <w:rFonts w:eastAsia="Times New Roman" w:cs="Arial"/>
                <w:sz w:val="18"/>
                <w:szCs w:val="18"/>
                <w:lang w:eastAsia="de-DE"/>
              </w:rPr>
              <w:fldChar w:fldCharType="end"/>
            </w:r>
          </w:p>
        </w:tc>
        <w:tc>
          <w:tcPr>
            <w:tcW w:w="160" w:type="dxa"/>
            <w:gridSpan w:val="2"/>
            <w:tcBorders>
              <w:top w:val="nil"/>
              <w:left w:val="nil"/>
              <w:bottom w:val="nil"/>
              <w:right w:val="nil"/>
            </w:tcBorders>
            <w:vAlign w:val="bottom"/>
          </w:tcPr>
          <w:p w14:paraId="4C5846B2" w14:textId="77777777" w:rsidR="002C6349" w:rsidRPr="00EF7D1E" w:rsidRDefault="002C6349" w:rsidP="002C6349">
            <w:pPr>
              <w:spacing w:before="0" w:line="276" w:lineRule="auto"/>
              <w:rPr>
                <w:rFonts w:eastAsia="Times New Roman" w:cs="Arial"/>
                <w:sz w:val="18"/>
                <w:szCs w:val="18"/>
                <w:lang w:eastAsia="de-DE"/>
              </w:rPr>
            </w:pPr>
          </w:p>
        </w:tc>
        <w:tc>
          <w:tcPr>
            <w:tcW w:w="3110" w:type="dxa"/>
            <w:gridSpan w:val="11"/>
            <w:tcBorders>
              <w:top w:val="nil"/>
              <w:left w:val="nil"/>
              <w:bottom w:val="single" w:sz="4" w:space="0" w:color="auto"/>
              <w:right w:val="nil"/>
            </w:tcBorders>
            <w:vAlign w:val="bottom"/>
          </w:tcPr>
          <w:p w14:paraId="719CFEEA" w14:textId="35D27689" w:rsidR="002C6349" w:rsidRPr="00F3108B" w:rsidRDefault="00F2129B" w:rsidP="002C6349">
            <w:pPr>
              <w:spacing w:before="0" w:line="276" w:lineRule="auto"/>
              <w:rPr>
                <w:rFonts w:eastAsia="Times New Roman" w:cs="Arial"/>
                <w:sz w:val="18"/>
                <w:szCs w:val="18"/>
                <w:lang w:eastAsia="de-DE"/>
              </w:rPr>
            </w:pPr>
            <w:r>
              <w:rPr>
                <w:rFonts w:eastAsia="Times New Roman" w:cs="Arial"/>
                <w:sz w:val="18"/>
                <w:szCs w:val="18"/>
                <w:lang w:eastAsia="de-DE"/>
              </w:rPr>
              <w:fldChar w:fldCharType="begin"/>
            </w:r>
            <w:r>
              <w:rPr>
                <w:rFonts w:eastAsia="Times New Roman" w:cs="Arial"/>
                <w:sz w:val="18"/>
                <w:szCs w:val="18"/>
                <w:lang w:eastAsia="de-DE"/>
              </w:rPr>
              <w:instrText xml:space="preserve"> MERGEFIELD Vorname </w:instrText>
            </w:r>
            <w:r>
              <w:rPr>
                <w:rFonts w:eastAsia="Times New Roman" w:cs="Arial"/>
                <w:sz w:val="18"/>
                <w:szCs w:val="18"/>
                <w:lang w:eastAsia="de-DE"/>
              </w:rPr>
              <w:fldChar w:fldCharType="separate"/>
            </w:r>
            <w:r w:rsidR="00FB5927" w:rsidRPr="009549D2">
              <w:rPr>
                <w:rFonts w:eastAsia="Times New Roman" w:cs="Arial"/>
                <w:noProof/>
                <w:sz w:val="18"/>
                <w:szCs w:val="18"/>
                <w:lang w:eastAsia="de-DE"/>
              </w:rPr>
              <w:t>Christian</w:t>
            </w:r>
            <w:r>
              <w:rPr>
                <w:rFonts w:eastAsia="Times New Roman" w:cs="Arial"/>
                <w:sz w:val="18"/>
                <w:szCs w:val="18"/>
                <w:lang w:eastAsia="de-DE"/>
              </w:rPr>
              <w:fldChar w:fldCharType="end"/>
            </w:r>
          </w:p>
        </w:tc>
        <w:tc>
          <w:tcPr>
            <w:tcW w:w="160" w:type="dxa"/>
            <w:tcBorders>
              <w:top w:val="nil"/>
              <w:left w:val="nil"/>
              <w:bottom w:val="nil"/>
              <w:right w:val="nil"/>
            </w:tcBorders>
            <w:vAlign w:val="bottom"/>
          </w:tcPr>
          <w:p w14:paraId="2EEC588F" w14:textId="77777777" w:rsidR="002C6349" w:rsidRPr="00EF7D1E" w:rsidRDefault="002C6349" w:rsidP="002C6349">
            <w:pPr>
              <w:spacing w:before="0" w:line="276" w:lineRule="auto"/>
              <w:rPr>
                <w:rFonts w:eastAsia="Times New Roman" w:cs="Arial"/>
                <w:sz w:val="18"/>
                <w:szCs w:val="18"/>
                <w:lang w:eastAsia="de-DE"/>
              </w:rPr>
            </w:pPr>
          </w:p>
        </w:tc>
        <w:tc>
          <w:tcPr>
            <w:tcW w:w="2543" w:type="dxa"/>
            <w:tcBorders>
              <w:top w:val="nil"/>
              <w:left w:val="nil"/>
              <w:bottom w:val="single" w:sz="4" w:space="0" w:color="auto"/>
              <w:right w:val="nil"/>
            </w:tcBorders>
            <w:vAlign w:val="bottom"/>
          </w:tcPr>
          <w:p w14:paraId="3C0E4209" w14:textId="7C3EEDD4" w:rsidR="002C6349" w:rsidRPr="00EF7D1E" w:rsidRDefault="00F2129B" w:rsidP="002C6349">
            <w:pPr>
              <w:spacing w:before="0" w:line="276" w:lineRule="auto"/>
              <w:rPr>
                <w:rFonts w:eastAsia="Times New Roman" w:cs="Arial"/>
                <w:sz w:val="18"/>
                <w:szCs w:val="18"/>
                <w:lang w:eastAsia="de-DE"/>
              </w:rPr>
            </w:pPr>
            <w:r>
              <w:rPr>
                <w:rFonts w:eastAsia="Times New Roman" w:cs="Arial"/>
                <w:sz w:val="18"/>
                <w:szCs w:val="18"/>
                <w:lang w:eastAsia="de-DE"/>
              </w:rPr>
              <w:fldChar w:fldCharType="begin"/>
            </w:r>
            <w:r>
              <w:rPr>
                <w:rFonts w:eastAsia="Times New Roman" w:cs="Arial"/>
                <w:sz w:val="18"/>
                <w:szCs w:val="18"/>
                <w:lang w:eastAsia="de-DE"/>
              </w:rPr>
              <w:instrText xml:space="preserve"> MERGEFIELD Geburtsname </w:instrText>
            </w:r>
            <w:r>
              <w:rPr>
                <w:rFonts w:eastAsia="Times New Roman" w:cs="Arial"/>
                <w:sz w:val="18"/>
                <w:szCs w:val="18"/>
                <w:lang w:eastAsia="de-DE"/>
              </w:rPr>
              <w:fldChar w:fldCharType="end"/>
            </w:r>
          </w:p>
        </w:tc>
      </w:tr>
      <w:tr w:rsidR="002C6349" w:rsidRPr="00EF7D1E" w14:paraId="20BEC2EC" w14:textId="77777777" w:rsidTr="002C6349">
        <w:trPr>
          <w:trHeight w:val="420"/>
        </w:trPr>
        <w:tc>
          <w:tcPr>
            <w:tcW w:w="3119" w:type="dxa"/>
            <w:gridSpan w:val="4"/>
            <w:tcBorders>
              <w:top w:val="single" w:sz="4" w:space="0" w:color="auto"/>
              <w:left w:val="nil"/>
              <w:bottom w:val="nil"/>
              <w:right w:val="nil"/>
            </w:tcBorders>
          </w:tcPr>
          <w:p w14:paraId="78132D31" w14:textId="77777777" w:rsidR="002C6349" w:rsidRPr="00EF7D1E" w:rsidRDefault="002C6349" w:rsidP="002C6349">
            <w:pPr>
              <w:spacing w:before="0"/>
              <w:rPr>
                <w:rFonts w:eastAsia="Times New Roman" w:cs="Arial"/>
                <w:sz w:val="18"/>
                <w:szCs w:val="18"/>
                <w:lang w:eastAsia="de-DE"/>
              </w:rPr>
            </w:pPr>
            <w:r w:rsidRPr="00EF7D1E">
              <w:rPr>
                <w:rFonts w:eastAsia="Times New Roman" w:cs="Arial"/>
                <w:sz w:val="18"/>
                <w:szCs w:val="18"/>
                <w:lang w:eastAsia="de-DE"/>
              </w:rPr>
              <w:t>Name</w:t>
            </w:r>
          </w:p>
        </w:tc>
        <w:tc>
          <w:tcPr>
            <w:tcW w:w="160" w:type="dxa"/>
            <w:gridSpan w:val="2"/>
            <w:tcBorders>
              <w:top w:val="nil"/>
              <w:left w:val="nil"/>
              <w:bottom w:val="nil"/>
              <w:right w:val="nil"/>
            </w:tcBorders>
          </w:tcPr>
          <w:p w14:paraId="12B9B0A2" w14:textId="77777777" w:rsidR="002C6349" w:rsidRPr="00EF7D1E" w:rsidRDefault="002C6349" w:rsidP="002C6349">
            <w:pPr>
              <w:spacing w:before="0"/>
              <w:rPr>
                <w:rFonts w:eastAsia="Times New Roman" w:cs="Arial"/>
                <w:sz w:val="18"/>
                <w:szCs w:val="18"/>
                <w:lang w:eastAsia="de-DE"/>
              </w:rPr>
            </w:pPr>
          </w:p>
        </w:tc>
        <w:tc>
          <w:tcPr>
            <w:tcW w:w="3110" w:type="dxa"/>
            <w:gridSpan w:val="11"/>
            <w:tcBorders>
              <w:top w:val="single" w:sz="4" w:space="0" w:color="auto"/>
              <w:left w:val="nil"/>
              <w:bottom w:val="nil"/>
              <w:right w:val="nil"/>
            </w:tcBorders>
          </w:tcPr>
          <w:p w14:paraId="78B9E5D4" w14:textId="77777777" w:rsidR="002C6349" w:rsidRPr="00EF7D1E" w:rsidRDefault="002C6349" w:rsidP="002C6349">
            <w:pPr>
              <w:spacing w:before="0"/>
              <w:rPr>
                <w:rFonts w:eastAsia="Times New Roman" w:cs="Arial"/>
                <w:sz w:val="18"/>
                <w:szCs w:val="18"/>
                <w:lang w:eastAsia="de-DE"/>
              </w:rPr>
            </w:pPr>
            <w:r w:rsidRPr="00EF7D1E">
              <w:rPr>
                <w:rFonts w:eastAsia="Times New Roman" w:cs="Arial"/>
                <w:sz w:val="18"/>
                <w:szCs w:val="18"/>
                <w:lang w:eastAsia="de-DE"/>
              </w:rPr>
              <w:t>Vorname</w:t>
            </w:r>
          </w:p>
        </w:tc>
        <w:tc>
          <w:tcPr>
            <w:tcW w:w="160" w:type="dxa"/>
            <w:tcBorders>
              <w:top w:val="nil"/>
              <w:left w:val="nil"/>
              <w:bottom w:val="nil"/>
              <w:right w:val="nil"/>
            </w:tcBorders>
          </w:tcPr>
          <w:p w14:paraId="0EB2F1F3" w14:textId="77777777" w:rsidR="002C6349" w:rsidRPr="00EF7D1E" w:rsidRDefault="002C6349" w:rsidP="002C6349">
            <w:pPr>
              <w:spacing w:before="0"/>
              <w:rPr>
                <w:rFonts w:eastAsia="Times New Roman" w:cs="Arial"/>
                <w:sz w:val="18"/>
                <w:szCs w:val="18"/>
                <w:lang w:eastAsia="de-DE"/>
              </w:rPr>
            </w:pPr>
          </w:p>
        </w:tc>
        <w:tc>
          <w:tcPr>
            <w:tcW w:w="2543" w:type="dxa"/>
            <w:tcBorders>
              <w:top w:val="single" w:sz="4" w:space="0" w:color="auto"/>
              <w:left w:val="nil"/>
              <w:bottom w:val="nil"/>
              <w:right w:val="nil"/>
            </w:tcBorders>
          </w:tcPr>
          <w:p w14:paraId="01F8BB8B" w14:textId="77777777" w:rsidR="002C6349" w:rsidRDefault="002C6349" w:rsidP="002C6349">
            <w:pPr>
              <w:spacing w:before="0"/>
              <w:rPr>
                <w:rFonts w:eastAsia="Times New Roman" w:cs="Arial"/>
                <w:sz w:val="18"/>
                <w:szCs w:val="18"/>
                <w:lang w:eastAsia="de-DE"/>
              </w:rPr>
            </w:pPr>
            <w:r w:rsidRPr="00EF7D1E">
              <w:rPr>
                <w:rFonts w:eastAsia="Times New Roman" w:cs="Arial"/>
                <w:sz w:val="18"/>
                <w:szCs w:val="18"/>
                <w:lang w:eastAsia="de-DE"/>
              </w:rPr>
              <w:t>Geburtsname</w:t>
            </w:r>
          </w:p>
          <w:p w14:paraId="3E3F62D1" w14:textId="77777777" w:rsidR="002C6349" w:rsidRPr="00EF7D1E" w:rsidRDefault="002C6349" w:rsidP="002C6349">
            <w:pPr>
              <w:spacing w:before="0"/>
              <w:rPr>
                <w:rFonts w:eastAsia="Times New Roman" w:cs="Arial"/>
                <w:sz w:val="18"/>
                <w:szCs w:val="18"/>
                <w:lang w:eastAsia="de-DE"/>
              </w:rPr>
            </w:pPr>
          </w:p>
        </w:tc>
      </w:tr>
      <w:tr w:rsidR="002C6349" w:rsidRPr="00EF7D1E" w14:paraId="5B854ECB" w14:textId="77777777" w:rsidTr="00F2129B">
        <w:trPr>
          <w:trHeight w:val="403"/>
        </w:trPr>
        <w:tc>
          <w:tcPr>
            <w:tcW w:w="3119" w:type="dxa"/>
            <w:gridSpan w:val="4"/>
            <w:tcBorders>
              <w:top w:val="nil"/>
              <w:left w:val="nil"/>
              <w:bottom w:val="single" w:sz="4" w:space="0" w:color="auto"/>
              <w:right w:val="nil"/>
            </w:tcBorders>
            <w:vAlign w:val="bottom"/>
          </w:tcPr>
          <w:p w14:paraId="51489DCB" w14:textId="6578DA59" w:rsidR="002C6349" w:rsidRPr="00EF7D1E" w:rsidRDefault="00F2129B" w:rsidP="002C6349">
            <w:pPr>
              <w:spacing w:before="0" w:line="276" w:lineRule="auto"/>
              <w:rPr>
                <w:rFonts w:eastAsia="Times New Roman" w:cs="Arial"/>
                <w:sz w:val="18"/>
                <w:szCs w:val="18"/>
                <w:lang w:eastAsia="de-DE"/>
              </w:rPr>
            </w:pPr>
            <w:r>
              <w:rPr>
                <w:rFonts w:eastAsia="Times New Roman" w:cs="Arial"/>
                <w:sz w:val="18"/>
                <w:szCs w:val="18"/>
                <w:lang w:eastAsia="de-DE"/>
              </w:rPr>
              <w:fldChar w:fldCharType="begin"/>
            </w:r>
            <w:r>
              <w:rPr>
                <w:rFonts w:eastAsia="Times New Roman" w:cs="Arial"/>
                <w:sz w:val="18"/>
                <w:szCs w:val="18"/>
                <w:lang w:eastAsia="de-DE"/>
              </w:rPr>
              <w:instrText xml:space="preserve"> MERGEFIELD Geburtsdatum \@ "dd.MM.yyyy"</w:instrText>
            </w:r>
            <w:r>
              <w:rPr>
                <w:rFonts w:eastAsia="Times New Roman" w:cs="Arial"/>
                <w:sz w:val="18"/>
                <w:szCs w:val="18"/>
                <w:lang w:eastAsia="de-DE"/>
              </w:rPr>
              <w:fldChar w:fldCharType="separate"/>
            </w:r>
            <w:r w:rsidR="00FB5927">
              <w:rPr>
                <w:rFonts w:eastAsia="Times New Roman" w:cs="Arial"/>
                <w:noProof/>
                <w:sz w:val="18"/>
                <w:szCs w:val="18"/>
                <w:lang w:eastAsia="de-DE"/>
              </w:rPr>
              <w:t>27.05.1978</w:t>
            </w:r>
            <w:r>
              <w:rPr>
                <w:rFonts w:eastAsia="Times New Roman" w:cs="Arial"/>
                <w:sz w:val="18"/>
                <w:szCs w:val="18"/>
                <w:lang w:eastAsia="de-DE"/>
              </w:rPr>
              <w:fldChar w:fldCharType="end"/>
            </w:r>
          </w:p>
        </w:tc>
        <w:tc>
          <w:tcPr>
            <w:tcW w:w="160" w:type="dxa"/>
            <w:gridSpan w:val="2"/>
            <w:tcBorders>
              <w:top w:val="nil"/>
              <w:left w:val="nil"/>
              <w:bottom w:val="nil"/>
              <w:right w:val="nil"/>
            </w:tcBorders>
            <w:vAlign w:val="bottom"/>
          </w:tcPr>
          <w:p w14:paraId="69DA4837" w14:textId="77777777" w:rsidR="002C6349" w:rsidRPr="00EF7D1E" w:rsidRDefault="002C6349" w:rsidP="002C6349">
            <w:pPr>
              <w:spacing w:before="0" w:line="276" w:lineRule="auto"/>
              <w:rPr>
                <w:rFonts w:eastAsia="Times New Roman" w:cs="Arial"/>
                <w:sz w:val="18"/>
                <w:szCs w:val="18"/>
                <w:lang w:eastAsia="de-DE"/>
              </w:rPr>
            </w:pPr>
          </w:p>
        </w:tc>
        <w:tc>
          <w:tcPr>
            <w:tcW w:w="3110" w:type="dxa"/>
            <w:gridSpan w:val="11"/>
            <w:tcBorders>
              <w:top w:val="nil"/>
              <w:left w:val="nil"/>
              <w:bottom w:val="single" w:sz="4" w:space="0" w:color="auto"/>
              <w:right w:val="nil"/>
            </w:tcBorders>
            <w:vAlign w:val="bottom"/>
          </w:tcPr>
          <w:p w14:paraId="76114D27" w14:textId="061F6A27" w:rsidR="002C6349" w:rsidRPr="00EF7D1E" w:rsidRDefault="00F2129B" w:rsidP="002C6349">
            <w:pPr>
              <w:spacing w:before="0" w:line="276" w:lineRule="auto"/>
              <w:rPr>
                <w:rFonts w:eastAsia="Times New Roman" w:cs="Arial"/>
                <w:sz w:val="18"/>
                <w:szCs w:val="18"/>
                <w:lang w:eastAsia="de-DE"/>
              </w:rPr>
            </w:pPr>
            <w:r>
              <w:rPr>
                <w:rFonts w:eastAsia="Times New Roman" w:cs="Arial"/>
                <w:sz w:val="18"/>
                <w:szCs w:val="18"/>
                <w:lang w:eastAsia="de-DE"/>
              </w:rPr>
              <w:fldChar w:fldCharType="begin"/>
            </w:r>
            <w:r>
              <w:rPr>
                <w:rFonts w:eastAsia="Times New Roman" w:cs="Arial"/>
                <w:sz w:val="18"/>
                <w:szCs w:val="18"/>
                <w:lang w:eastAsia="de-DE"/>
              </w:rPr>
              <w:instrText xml:space="preserve"> MERGEFIELD Wohnort </w:instrText>
            </w:r>
            <w:r>
              <w:rPr>
                <w:rFonts w:eastAsia="Times New Roman" w:cs="Arial"/>
                <w:sz w:val="18"/>
                <w:szCs w:val="18"/>
                <w:lang w:eastAsia="de-DE"/>
              </w:rPr>
              <w:fldChar w:fldCharType="separate"/>
            </w:r>
            <w:r w:rsidR="00FB5927" w:rsidRPr="009549D2">
              <w:rPr>
                <w:rFonts w:eastAsia="Times New Roman" w:cs="Arial"/>
                <w:noProof/>
                <w:sz w:val="18"/>
                <w:szCs w:val="18"/>
                <w:lang w:eastAsia="de-DE"/>
              </w:rPr>
              <w:t>Usingen</w:t>
            </w:r>
            <w:r>
              <w:rPr>
                <w:rFonts w:eastAsia="Times New Roman" w:cs="Arial"/>
                <w:sz w:val="18"/>
                <w:szCs w:val="18"/>
                <w:lang w:eastAsia="de-DE"/>
              </w:rPr>
              <w:fldChar w:fldCharType="end"/>
            </w:r>
          </w:p>
        </w:tc>
        <w:tc>
          <w:tcPr>
            <w:tcW w:w="160" w:type="dxa"/>
            <w:tcBorders>
              <w:top w:val="nil"/>
              <w:left w:val="nil"/>
              <w:bottom w:val="nil"/>
              <w:right w:val="nil"/>
            </w:tcBorders>
            <w:vAlign w:val="bottom"/>
          </w:tcPr>
          <w:p w14:paraId="10C9D5F2" w14:textId="77777777" w:rsidR="002C6349" w:rsidRPr="00EF7D1E" w:rsidRDefault="002C6349" w:rsidP="002C6349">
            <w:pPr>
              <w:spacing w:before="0" w:line="276" w:lineRule="auto"/>
              <w:rPr>
                <w:rFonts w:eastAsia="Times New Roman" w:cs="Arial"/>
                <w:sz w:val="18"/>
                <w:szCs w:val="18"/>
                <w:lang w:eastAsia="de-DE"/>
              </w:rPr>
            </w:pPr>
          </w:p>
        </w:tc>
        <w:tc>
          <w:tcPr>
            <w:tcW w:w="2543" w:type="dxa"/>
            <w:tcBorders>
              <w:top w:val="nil"/>
              <w:left w:val="nil"/>
              <w:bottom w:val="single" w:sz="4" w:space="0" w:color="auto"/>
              <w:right w:val="nil"/>
            </w:tcBorders>
            <w:vAlign w:val="bottom"/>
          </w:tcPr>
          <w:p w14:paraId="2A21534C" w14:textId="4EC2EA96" w:rsidR="002C6349" w:rsidRPr="00EF7D1E" w:rsidRDefault="00F2129B" w:rsidP="002C6349">
            <w:pPr>
              <w:spacing w:before="0" w:line="276" w:lineRule="auto"/>
              <w:rPr>
                <w:rFonts w:eastAsia="Times New Roman" w:cs="Arial"/>
                <w:sz w:val="18"/>
                <w:szCs w:val="18"/>
                <w:lang w:eastAsia="de-DE"/>
              </w:rPr>
            </w:pPr>
            <w:r>
              <w:rPr>
                <w:rFonts w:eastAsia="Times New Roman" w:cs="Arial"/>
                <w:sz w:val="18"/>
                <w:szCs w:val="18"/>
                <w:lang w:eastAsia="de-DE"/>
              </w:rPr>
              <w:fldChar w:fldCharType="begin"/>
            </w:r>
            <w:r>
              <w:rPr>
                <w:rFonts w:eastAsia="Times New Roman" w:cs="Arial"/>
                <w:sz w:val="18"/>
                <w:szCs w:val="18"/>
                <w:lang w:eastAsia="de-DE"/>
              </w:rPr>
              <w:instrText xml:space="preserve"> MERGEFIELD Grad_Behinderung </w:instrText>
            </w:r>
            <w:r>
              <w:rPr>
                <w:rFonts w:eastAsia="Times New Roman" w:cs="Arial"/>
                <w:sz w:val="18"/>
                <w:szCs w:val="18"/>
                <w:lang w:eastAsia="de-DE"/>
              </w:rPr>
              <w:fldChar w:fldCharType="separate"/>
            </w:r>
            <w:r w:rsidR="00FB5927" w:rsidRPr="009549D2">
              <w:rPr>
                <w:rFonts w:eastAsia="Times New Roman" w:cs="Arial"/>
                <w:noProof/>
                <w:sz w:val="18"/>
                <w:szCs w:val="18"/>
                <w:lang w:eastAsia="de-DE"/>
              </w:rPr>
              <w:t>40</w:t>
            </w:r>
            <w:r>
              <w:rPr>
                <w:rFonts w:eastAsia="Times New Roman" w:cs="Arial"/>
                <w:sz w:val="18"/>
                <w:szCs w:val="18"/>
                <w:lang w:eastAsia="de-DE"/>
              </w:rPr>
              <w:fldChar w:fldCharType="end"/>
            </w:r>
          </w:p>
        </w:tc>
      </w:tr>
      <w:tr w:rsidR="002C6349" w:rsidRPr="00EF7D1E" w14:paraId="6DAEB10F" w14:textId="77777777" w:rsidTr="002C6349">
        <w:tc>
          <w:tcPr>
            <w:tcW w:w="3119" w:type="dxa"/>
            <w:gridSpan w:val="4"/>
            <w:tcBorders>
              <w:top w:val="single" w:sz="4" w:space="0" w:color="auto"/>
              <w:left w:val="nil"/>
              <w:bottom w:val="nil"/>
              <w:right w:val="nil"/>
            </w:tcBorders>
          </w:tcPr>
          <w:p w14:paraId="242CA6D4" w14:textId="77777777" w:rsidR="002C6349" w:rsidRPr="00EF7D1E" w:rsidRDefault="002C6349" w:rsidP="002C6349">
            <w:pPr>
              <w:spacing w:before="0"/>
              <w:rPr>
                <w:rFonts w:eastAsia="Times New Roman" w:cs="Arial"/>
                <w:sz w:val="18"/>
                <w:szCs w:val="18"/>
                <w:lang w:eastAsia="de-DE"/>
              </w:rPr>
            </w:pPr>
            <w:r w:rsidRPr="00EF7D1E">
              <w:rPr>
                <w:rFonts w:eastAsia="Times New Roman" w:cs="Arial"/>
                <w:sz w:val="18"/>
                <w:szCs w:val="18"/>
                <w:lang w:eastAsia="de-DE"/>
              </w:rPr>
              <w:t>Geburtsdatum</w:t>
            </w:r>
          </w:p>
        </w:tc>
        <w:tc>
          <w:tcPr>
            <w:tcW w:w="160" w:type="dxa"/>
            <w:gridSpan w:val="2"/>
            <w:tcBorders>
              <w:top w:val="nil"/>
              <w:left w:val="nil"/>
              <w:bottom w:val="nil"/>
              <w:right w:val="nil"/>
            </w:tcBorders>
          </w:tcPr>
          <w:p w14:paraId="6008C7C3" w14:textId="77777777" w:rsidR="002C6349" w:rsidRPr="00EF7D1E" w:rsidRDefault="002C6349" w:rsidP="002C6349">
            <w:pPr>
              <w:spacing w:before="0"/>
              <w:rPr>
                <w:rFonts w:eastAsia="Times New Roman" w:cs="Arial"/>
                <w:sz w:val="18"/>
                <w:szCs w:val="18"/>
                <w:lang w:eastAsia="de-DE"/>
              </w:rPr>
            </w:pPr>
          </w:p>
        </w:tc>
        <w:tc>
          <w:tcPr>
            <w:tcW w:w="3110" w:type="dxa"/>
            <w:gridSpan w:val="11"/>
            <w:tcBorders>
              <w:top w:val="single" w:sz="4" w:space="0" w:color="auto"/>
              <w:left w:val="nil"/>
              <w:bottom w:val="nil"/>
              <w:right w:val="nil"/>
            </w:tcBorders>
          </w:tcPr>
          <w:p w14:paraId="4BE47F3F" w14:textId="77777777" w:rsidR="002C6349" w:rsidRPr="00EF7D1E" w:rsidRDefault="002C6349" w:rsidP="002C6349">
            <w:pPr>
              <w:spacing w:before="0"/>
              <w:rPr>
                <w:rFonts w:eastAsia="Times New Roman" w:cs="Arial"/>
                <w:sz w:val="18"/>
                <w:szCs w:val="18"/>
                <w:lang w:eastAsia="de-DE"/>
              </w:rPr>
            </w:pPr>
            <w:r w:rsidRPr="00EF7D1E">
              <w:rPr>
                <w:rFonts w:eastAsia="Times New Roman" w:cs="Arial"/>
                <w:sz w:val="18"/>
                <w:szCs w:val="18"/>
                <w:lang w:eastAsia="de-DE"/>
              </w:rPr>
              <w:t>Wohnort</w:t>
            </w:r>
          </w:p>
        </w:tc>
        <w:tc>
          <w:tcPr>
            <w:tcW w:w="160" w:type="dxa"/>
            <w:tcBorders>
              <w:top w:val="nil"/>
              <w:left w:val="nil"/>
              <w:bottom w:val="nil"/>
              <w:right w:val="nil"/>
            </w:tcBorders>
          </w:tcPr>
          <w:p w14:paraId="17F273F3" w14:textId="77777777" w:rsidR="002C6349" w:rsidRPr="00EF7D1E" w:rsidRDefault="002C6349" w:rsidP="002C6349">
            <w:pPr>
              <w:spacing w:before="0"/>
              <w:rPr>
                <w:rFonts w:eastAsia="Times New Roman" w:cs="Arial"/>
                <w:sz w:val="18"/>
                <w:szCs w:val="18"/>
                <w:lang w:eastAsia="de-DE"/>
              </w:rPr>
            </w:pPr>
          </w:p>
        </w:tc>
        <w:tc>
          <w:tcPr>
            <w:tcW w:w="2543" w:type="dxa"/>
            <w:tcBorders>
              <w:top w:val="single" w:sz="4" w:space="0" w:color="auto"/>
              <w:left w:val="nil"/>
              <w:bottom w:val="nil"/>
              <w:right w:val="nil"/>
            </w:tcBorders>
          </w:tcPr>
          <w:p w14:paraId="4B56DF82" w14:textId="77777777" w:rsidR="002C6349" w:rsidRDefault="002C6349" w:rsidP="002C6349">
            <w:pPr>
              <w:spacing w:before="0"/>
              <w:rPr>
                <w:rFonts w:eastAsia="Times New Roman" w:cs="Arial"/>
                <w:sz w:val="18"/>
                <w:szCs w:val="18"/>
                <w:lang w:eastAsia="de-DE"/>
              </w:rPr>
            </w:pPr>
            <w:r w:rsidRPr="00EF7D1E">
              <w:rPr>
                <w:rFonts w:eastAsia="Times New Roman" w:cs="Arial"/>
                <w:sz w:val="18"/>
                <w:szCs w:val="18"/>
                <w:lang w:eastAsia="de-DE"/>
              </w:rPr>
              <w:t>ggf. Grad der Behinderung</w:t>
            </w:r>
          </w:p>
          <w:p w14:paraId="5EC95AD6" w14:textId="77777777" w:rsidR="002C6349" w:rsidRPr="00EF7D1E" w:rsidRDefault="002C6349" w:rsidP="002C6349">
            <w:pPr>
              <w:spacing w:before="0"/>
              <w:rPr>
                <w:rFonts w:eastAsia="Times New Roman" w:cs="Arial"/>
                <w:sz w:val="18"/>
                <w:szCs w:val="18"/>
                <w:lang w:eastAsia="de-DE"/>
              </w:rPr>
            </w:pPr>
          </w:p>
        </w:tc>
      </w:tr>
      <w:tr w:rsidR="002C6349" w:rsidRPr="00EF7D1E" w14:paraId="6AA752B1" w14:textId="77777777" w:rsidTr="00F2129B">
        <w:trPr>
          <w:trHeight w:val="403"/>
        </w:trPr>
        <w:tc>
          <w:tcPr>
            <w:tcW w:w="3119" w:type="dxa"/>
            <w:gridSpan w:val="4"/>
            <w:tcBorders>
              <w:top w:val="nil"/>
              <w:left w:val="nil"/>
              <w:bottom w:val="single" w:sz="4" w:space="0" w:color="auto"/>
              <w:right w:val="nil"/>
            </w:tcBorders>
            <w:vAlign w:val="bottom"/>
          </w:tcPr>
          <w:p w14:paraId="61CB8D2D" w14:textId="2104058C" w:rsidR="002C6349" w:rsidRPr="00EF7D1E" w:rsidRDefault="00F2129B" w:rsidP="002C6349">
            <w:pPr>
              <w:spacing w:before="0" w:line="276" w:lineRule="auto"/>
              <w:rPr>
                <w:rFonts w:eastAsia="Times New Roman" w:cs="Arial"/>
                <w:sz w:val="18"/>
                <w:szCs w:val="18"/>
                <w:lang w:eastAsia="de-DE"/>
              </w:rPr>
            </w:pPr>
            <w:r>
              <w:rPr>
                <w:rFonts w:eastAsia="Times New Roman" w:cs="Arial"/>
                <w:sz w:val="18"/>
                <w:szCs w:val="18"/>
                <w:lang w:eastAsia="de-DE"/>
              </w:rPr>
              <w:fldChar w:fldCharType="begin"/>
            </w:r>
            <w:r>
              <w:rPr>
                <w:rFonts w:eastAsia="Times New Roman" w:cs="Arial"/>
                <w:sz w:val="18"/>
                <w:szCs w:val="18"/>
                <w:lang w:eastAsia="de-DE"/>
              </w:rPr>
              <w:instrText xml:space="preserve"> MERGEFIELD AmtsDienstbezeichnung </w:instrText>
            </w:r>
            <w:r>
              <w:rPr>
                <w:rFonts w:eastAsia="Times New Roman" w:cs="Arial"/>
                <w:sz w:val="18"/>
                <w:szCs w:val="18"/>
                <w:lang w:eastAsia="de-DE"/>
              </w:rPr>
              <w:fldChar w:fldCharType="separate"/>
            </w:r>
            <w:r w:rsidR="00FB5927" w:rsidRPr="009549D2">
              <w:rPr>
                <w:rFonts w:eastAsia="Times New Roman" w:cs="Arial"/>
                <w:noProof/>
                <w:sz w:val="18"/>
                <w:szCs w:val="18"/>
                <w:lang w:eastAsia="de-DE"/>
              </w:rPr>
              <w:t>Polizeihauptkommissar</w:t>
            </w:r>
            <w:r>
              <w:rPr>
                <w:rFonts w:eastAsia="Times New Roman" w:cs="Arial"/>
                <w:sz w:val="18"/>
                <w:szCs w:val="18"/>
                <w:lang w:eastAsia="de-DE"/>
              </w:rPr>
              <w:fldChar w:fldCharType="end"/>
            </w:r>
          </w:p>
        </w:tc>
        <w:tc>
          <w:tcPr>
            <w:tcW w:w="160" w:type="dxa"/>
            <w:gridSpan w:val="2"/>
            <w:tcBorders>
              <w:top w:val="nil"/>
              <w:left w:val="nil"/>
              <w:bottom w:val="nil"/>
              <w:right w:val="nil"/>
            </w:tcBorders>
            <w:vAlign w:val="bottom"/>
          </w:tcPr>
          <w:p w14:paraId="58F3D395" w14:textId="77777777" w:rsidR="002C6349" w:rsidRPr="00EF7D1E" w:rsidRDefault="002C6349" w:rsidP="002C6349">
            <w:pPr>
              <w:spacing w:before="0" w:line="276" w:lineRule="auto"/>
              <w:rPr>
                <w:rFonts w:eastAsia="Times New Roman" w:cs="Arial"/>
                <w:sz w:val="18"/>
                <w:szCs w:val="18"/>
                <w:lang w:eastAsia="de-DE"/>
              </w:rPr>
            </w:pPr>
          </w:p>
        </w:tc>
        <w:tc>
          <w:tcPr>
            <w:tcW w:w="3110" w:type="dxa"/>
            <w:gridSpan w:val="11"/>
            <w:tcBorders>
              <w:top w:val="nil"/>
              <w:left w:val="nil"/>
              <w:bottom w:val="single" w:sz="4" w:space="0" w:color="auto"/>
              <w:right w:val="nil"/>
            </w:tcBorders>
            <w:vAlign w:val="bottom"/>
          </w:tcPr>
          <w:p w14:paraId="1D08EBF9" w14:textId="5191024F" w:rsidR="002C6349" w:rsidRPr="00EF7D1E" w:rsidRDefault="00F2129B" w:rsidP="002C6349">
            <w:pPr>
              <w:spacing w:before="0" w:line="276" w:lineRule="auto"/>
              <w:rPr>
                <w:rFonts w:eastAsia="Times New Roman" w:cs="Arial"/>
                <w:sz w:val="18"/>
                <w:szCs w:val="18"/>
                <w:lang w:eastAsia="de-DE"/>
              </w:rPr>
            </w:pPr>
            <w:r>
              <w:rPr>
                <w:rFonts w:eastAsia="Times New Roman" w:cs="Arial"/>
                <w:sz w:val="18"/>
                <w:szCs w:val="18"/>
                <w:lang w:eastAsia="de-DE"/>
              </w:rPr>
              <w:fldChar w:fldCharType="begin"/>
            </w:r>
            <w:r>
              <w:rPr>
                <w:rFonts w:eastAsia="Times New Roman" w:cs="Arial"/>
                <w:sz w:val="18"/>
                <w:szCs w:val="18"/>
                <w:lang w:eastAsia="de-DE"/>
              </w:rPr>
              <w:instrText xml:space="preserve"> MERGEFIELD Stelle </w:instrText>
            </w:r>
            <w:r>
              <w:rPr>
                <w:rFonts w:eastAsia="Times New Roman" w:cs="Arial"/>
                <w:sz w:val="18"/>
                <w:szCs w:val="18"/>
                <w:lang w:eastAsia="de-DE"/>
              </w:rPr>
              <w:fldChar w:fldCharType="separate"/>
            </w:r>
            <w:r w:rsidR="00FB5927" w:rsidRPr="009549D2">
              <w:rPr>
                <w:rFonts w:eastAsia="Times New Roman" w:cs="Arial"/>
                <w:noProof/>
                <w:sz w:val="18"/>
                <w:szCs w:val="18"/>
                <w:lang w:eastAsia="de-DE"/>
              </w:rPr>
              <w:t>g.D. Polizeivollzug</w:t>
            </w:r>
            <w:r>
              <w:rPr>
                <w:rFonts w:eastAsia="Times New Roman" w:cs="Arial"/>
                <w:sz w:val="18"/>
                <w:szCs w:val="18"/>
                <w:lang w:eastAsia="de-DE"/>
              </w:rPr>
              <w:fldChar w:fldCharType="end"/>
            </w:r>
          </w:p>
        </w:tc>
        <w:tc>
          <w:tcPr>
            <w:tcW w:w="160" w:type="dxa"/>
            <w:tcBorders>
              <w:top w:val="nil"/>
              <w:left w:val="nil"/>
              <w:bottom w:val="nil"/>
              <w:right w:val="nil"/>
            </w:tcBorders>
            <w:vAlign w:val="bottom"/>
          </w:tcPr>
          <w:p w14:paraId="7A51780F" w14:textId="77777777" w:rsidR="002C6349" w:rsidRPr="00EF7D1E" w:rsidRDefault="002C6349" w:rsidP="002C6349">
            <w:pPr>
              <w:spacing w:before="0" w:line="276" w:lineRule="auto"/>
              <w:rPr>
                <w:rFonts w:eastAsia="Times New Roman" w:cs="Arial"/>
                <w:sz w:val="18"/>
                <w:szCs w:val="18"/>
                <w:lang w:eastAsia="de-DE"/>
              </w:rPr>
            </w:pPr>
          </w:p>
        </w:tc>
        <w:tc>
          <w:tcPr>
            <w:tcW w:w="2543" w:type="dxa"/>
            <w:tcBorders>
              <w:top w:val="nil"/>
              <w:left w:val="nil"/>
              <w:bottom w:val="single" w:sz="4" w:space="0" w:color="auto"/>
              <w:right w:val="nil"/>
            </w:tcBorders>
            <w:vAlign w:val="bottom"/>
          </w:tcPr>
          <w:p w14:paraId="2277D807" w14:textId="2404C38D" w:rsidR="002C6349" w:rsidRPr="00EF7D1E" w:rsidRDefault="00F2129B" w:rsidP="002C6349">
            <w:pPr>
              <w:spacing w:before="0" w:line="276" w:lineRule="auto"/>
              <w:rPr>
                <w:rFonts w:eastAsia="Times New Roman" w:cs="Arial"/>
                <w:sz w:val="18"/>
                <w:szCs w:val="18"/>
                <w:lang w:eastAsia="de-DE"/>
              </w:rPr>
            </w:pPr>
            <w:r>
              <w:rPr>
                <w:rFonts w:eastAsia="Times New Roman" w:cs="Arial"/>
                <w:sz w:val="18"/>
                <w:szCs w:val="18"/>
                <w:lang w:eastAsia="de-DE"/>
              </w:rPr>
              <w:fldChar w:fldCharType="begin"/>
            </w:r>
            <w:r>
              <w:rPr>
                <w:rFonts w:eastAsia="Times New Roman" w:cs="Arial"/>
                <w:sz w:val="18"/>
                <w:szCs w:val="18"/>
                <w:lang w:eastAsia="de-DE"/>
              </w:rPr>
              <w:instrText xml:space="preserve"> MERGEFIELD Tarifgruppe </w:instrText>
            </w:r>
            <w:r>
              <w:rPr>
                <w:rFonts w:eastAsia="Times New Roman" w:cs="Arial"/>
                <w:sz w:val="18"/>
                <w:szCs w:val="18"/>
                <w:lang w:eastAsia="de-DE"/>
              </w:rPr>
              <w:fldChar w:fldCharType="separate"/>
            </w:r>
            <w:r w:rsidR="00FB5927" w:rsidRPr="009549D2">
              <w:rPr>
                <w:rFonts w:eastAsia="Times New Roman" w:cs="Arial"/>
                <w:noProof/>
                <w:sz w:val="18"/>
                <w:szCs w:val="18"/>
                <w:lang w:eastAsia="de-DE"/>
              </w:rPr>
              <w:t>A 11</w:t>
            </w:r>
            <w:r>
              <w:rPr>
                <w:rFonts w:eastAsia="Times New Roman" w:cs="Arial"/>
                <w:sz w:val="18"/>
                <w:szCs w:val="18"/>
                <w:lang w:eastAsia="de-DE"/>
              </w:rPr>
              <w:fldChar w:fldCharType="end"/>
            </w:r>
            <w:r>
              <w:rPr>
                <w:rFonts w:eastAsia="Times New Roman" w:cs="Arial"/>
                <w:sz w:val="18"/>
                <w:szCs w:val="18"/>
                <w:lang w:eastAsia="de-DE"/>
              </w:rPr>
              <w:t xml:space="preserve"> - </w:t>
            </w:r>
            <w:r>
              <w:rPr>
                <w:rFonts w:eastAsia="Times New Roman" w:cs="Arial"/>
                <w:sz w:val="18"/>
                <w:szCs w:val="18"/>
                <w:lang w:eastAsia="de-DE"/>
              </w:rPr>
              <w:fldChar w:fldCharType="begin"/>
            </w:r>
            <w:r>
              <w:rPr>
                <w:rFonts w:eastAsia="Times New Roman" w:cs="Arial"/>
                <w:sz w:val="18"/>
                <w:szCs w:val="18"/>
                <w:lang w:eastAsia="de-DE"/>
              </w:rPr>
              <w:instrText xml:space="preserve"> MERGEFIELD Gültig_ab \@ "dd.MM.yyyy"</w:instrText>
            </w:r>
            <w:r>
              <w:rPr>
                <w:rFonts w:eastAsia="Times New Roman" w:cs="Arial"/>
                <w:sz w:val="18"/>
                <w:szCs w:val="18"/>
                <w:lang w:eastAsia="de-DE"/>
              </w:rPr>
              <w:fldChar w:fldCharType="separate"/>
            </w:r>
            <w:r w:rsidR="00FB5927">
              <w:rPr>
                <w:rFonts w:eastAsia="Times New Roman" w:cs="Arial"/>
                <w:noProof/>
                <w:sz w:val="18"/>
                <w:szCs w:val="18"/>
                <w:lang w:eastAsia="de-DE"/>
              </w:rPr>
              <w:t>01.04.2022</w:t>
            </w:r>
            <w:r>
              <w:rPr>
                <w:rFonts w:eastAsia="Times New Roman" w:cs="Arial"/>
                <w:sz w:val="18"/>
                <w:szCs w:val="18"/>
                <w:lang w:eastAsia="de-DE"/>
              </w:rPr>
              <w:fldChar w:fldCharType="end"/>
            </w:r>
          </w:p>
        </w:tc>
      </w:tr>
      <w:tr w:rsidR="002C6349" w:rsidRPr="00EF7D1E" w14:paraId="331FC7B9" w14:textId="77777777" w:rsidTr="002C6349">
        <w:tc>
          <w:tcPr>
            <w:tcW w:w="3119" w:type="dxa"/>
            <w:gridSpan w:val="4"/>
            <w:tcBorders>
              <w:top w:val="single" w:sz="4" w:space="0" w:color="auto"/>
              <w:left w:val="nil"/>
              <w:bottom w:val="nil"/>
              <w:right w:val="nil"/>
            </w:tcBorders>
          </w:tcPr>
          <w:p w14:paraId="301C3B73" w14:textId="77777777" w:rsidR="002C6349" w:rsidRPr="00EF7D1E" w:rsidRDefault="002C6349" w:rsidP="002C6349">
            <w:pPr>
              <w:spacing w:before="0"/>
              <w:rPr>
                <w:rFonts w:eastAsia="Times New Roman" w:cs="Arial"/>
                <w:sz w:val="18"/>
                <w:szCs w:val="18"/>
                <w:lang w:eastAsia="de-DE"/>
              </w:rPr>
            </w:pPr>
            <w:r w:rsidRPr="00EF7D1E">
              <w:rPr>
                <w:rFonts w:eastAsia="Times New Roman" w:cs="Arial"/>
                <w:sz w:val="18"/>
                <w:szCs w:val="18"/>
                <w:lang w:eastAsia="de-DE"/>
              </w:rPr>
              <w:t>Amtsbezeichnung</w:t>
            </w:r>
          </w:p>
        </w:tc>
        <w:tc>
          <w:tcPr>
            <w:tcW w:w="160" w:type="dxa"/>
            <w:gridSpan w:val="2"/>
            <w:tcBorders>
              <w:top w:val="nil"/>
              <w:left w:val="nil"/>
              <w:bottom w:val="nil"/>
              <w:right w:val="nil"/>
            </w:tcBorders>
          </w:tcPr>
          <w:p w14:paraId="46217AE0" w14:textId="77777777" w:rsidR="002C6349" w:rsidRPr="00EF7D1E" w:rsidRDefault="002C6349" w:rsidP="002C6349">
            <w:pPr>
              <w:spacing w:before="0"/>
              <w:rPr>
                <w:rFonts w:eastAsia="Times New Roman" w:cs="Arial"/>
                <w:sz w:val="18"/>
                <w:szCs w:val="18"/>
                <w:lang w:eastAsia="de-DE"/>
              </w:rPr>
            </w:pPr>
          </w:p>
        </w:tc>
        <w:tc>
          <w:tcPr>
            <w:tcW w:w="3110" w:type="dxa"/>
            <w:gridSpan w:val="11"/>
            <w:tcBorders>
              <w:top w:val="single" w:sz="4" w:space="0" w:color="auto"/>
              <w:left w:val="nil"/>
              <w:bottom w:val="nil"/>
              <w:right w:val="nil"/>
            </w:tcBorders>
          </w:tcPr>
          <w:p w14:paraId="0D73C3E3" w14:textId="77777777" w:rsidR="002C6349" w:rsidRPr="00EF7D1E" w:rsidRDefault="002C6349" w:rsidP="002C6349">
            <w:pPr>
              <w:spacing w:before="0"/>
              <w:rPr>
                <w:rFonts w:eastAsia="Times New Roman" w:cs="Arial"/>
                <w:sz w:val="18"/>
                <w:szCs w:val="18"/>
                <w:lang w:eastAsia="de-DE"/>
              </w:rPr>
            </w:pPr>
            <w:r w:rsidRPr="00EF7D1E">
              <w:rPr>
                <w:rFonts w:eastAsia="Times New Roman" w:cs="Arial"/>
                <w:sz w:val="18"/>
                <w:szCs w:val="18"/>
                <w:lang w:eastAsia="de-DE"/>
              </w:rPr>
              <w:t>Laufbahn</w:t>
            </w:r>
          </w:p>
        </w:tc>
        <w:tc>
          <w:tcPr>
            <w:tcW w:w="160" w:type="dxa"/>
            <w:tcBorders>
              <w:top w:val="nil"/>
              <w:left w:val="nil"/>
              <w:bottom w:val="nil"/>
              <w:right w:val="nil"/>
            </w:tcBorders>
          </w:tcPr>
          <w:p w14:paraId="2D2E8D25" w14:textId="77777777" w:rsidR="002C6349" w:rsidRPr="00EF7D1E" w:rsidRDefault="002C6349" w:rsidP="002C6349">
            <w:pPr>
              <w:spacing w:before="0"/>
              <w:rPr>
                <w:rFonts w:eastAsia="Times New Roman" w:cs="Arial"/>
                <w:sz w:val="18"/>
                <w:szCs w:val="18"/>
                <w:lang w:eastAsia="de-DE"/>
              </w:rPr>
            </w:pPr>
          </w:p>
        </w:tc>
        <w:tc>
          <w:tcPr>
            <w:tcW w:w="2543" w:type="dxa"/>
            <w:tcBorders>
              <w:top w:val="single" w:sz="4" w:space="0" w:color="auto"/>
              <w:left w:val="nil"/>
              <w:bottom w:val="nil"/>
              <w:right w:val="nil"/>
            </w:tcBorders>
          </w:tcPr>
          <w:p w14:paraId="6DE98853" w14:textId="77777777" w:rsidR="002C6349" w:rsidRPr="00EF7D1E" w:rsidRDefault="002C6349" w:rsidP="002C6349">
            <w:pPr>
              <w:spacing w:before="0"/>
              <w:rPr>
                <w:rFonts w:eastAsia="Times New Roman" w:cs="Arial"/>
                <w:sz w:val="18"/>
                <w:szCs w:val="18"/>
                <w:lang w:eastAsia="de-DE"/>
              </w:rPr>
            </w:pPr>
            <w:r>
              <w:rPr>
                <w:rFonts w:eastAsia="Times New Roman" w:cs="Arial"/>
                <w:sz w:val="18"/>
                <w:szCs w:val="18"/>
                <w:lang w:eastAsia="de-DE"/>
              </w:rPr>
              <w:t xml:space="preserve">Bes.Gr. </w:t>
            </w:r>
            <w:r w:rsidRPr="00EF7D1E">
              <w:rPr>
                <w:rFonts w:eastAsia="Times New Roman" w:cs="Arial"/>
                <w:sz w:val="18"/>
                <w:szCs w:val="18"/>
                <w:lang w:eastAsia="de-DE"/>
              </w:rPr>
              <w:t>- seit</w:t>
            </w:r>
          </w:p>
        </w:tc>
      </w:tr>
      <w:tr w:rsidR="002C6349" w:rsidRPr="00EF7D1E" w14:paraId="0167B9C1" w14:textId="77777777" w:rsidTr="002C6349">
        <w:trPr>
          <w:trHeight w:val="376"/>
        </w:trPr>
        <w:tc>
          <w:tcPr>
            <w:tcW w:w="3119" w:type="dxa"/>
            <w:gridSpan w:val="4"/>
            <w:tcBorders>
              <w:top w:val="nil"/>
              <w:left w:val="nil"/>
              <w:bottom w:val="nil"/>
              <w:right w:val="nil"/>
            </w:tcBorders>
          </w:tcPr>
          <w:p w14:paraId="653DC984" w14:textId="77777777" w:rsidR="002C6349" w:rsidRPr="00EF7D1E" w:rsidRDefault="002C6349" w:rsidP="002C6349">
            <w:pPr>
              <w:spacing w:before="0"/>
              <w:rPr>
                <w:rFonts w:eastAsia="Times New Roman" w:cs="Arial"/>
                <w:sz w:val="18"/>
                <w:szCs w:val="18"/>
                <w:lang w:eastAsia="de-DE"/>
              </w:rPr>
            </w:pPr>
          </w:p>
        </w:tc>
        <w:tc>
          <w:tcPr>
            <w:tcW w:w="160" w:type="dxa"/>
            <w:gridSpan w:val="2"/>
            <w:tcBorders>
              <w:top w:val="nil"/>
              <w:left w:val="nil"/>
              <w:bottom w:val="nil"/>
              <w:right w:val="nil"/>
            </w:tcBorders>
          </w:tcPr>
          <w:p w14:paraId="0E68A778" w14:textId="77777777" w:rsidR="002C6349" w:rsidRPr="00EF7D1E" w:rsidRDefault="002C6349" w:rsidP="002C6349">
            <w:pPr>
              <w:spacing w:before="0"/>
              <w:rPr>
                <w:rFonts w:eastAsia="Times New Roman" w:cs="Arial"/>
                <w:sz w:val="18"/>
                <w:szCs w:val="18"/>
                <w:lang w:eastAsia="de-DE"/>
              </w:rPr>
            </w:pPr>
          </w:p>
        </w:tc>
        <w:tc>
          <w:tcPr>
            <w:tcW w:w="3110" w:type="dxa"/>
            <w:gridSpan w:val="11"/>
            <w:tcBorders>
              <w:top w:val="nil"/>
              <w:left w:val="nil"/>
              <w:bottom w:val="nil"/>
              <w:right w:val="nil"/>
            </w:tcBorders>
          </w:tcPr>
          <w:p w14:paraId="5FED6A41" w14:textId="77777777" w:rsidR="002C6349" w:rsidRPr="00EF7D1E" w:rsidRDefault="002C6349" w:rsidP="002C6349">
            <w:pPr>
              <w:spacing w:before="0"/>
              <w:rPr>
                <w:rFonts w:eastAsia="Times New Roman" w:cs="Arial"/>
                <w:sz w:val="18"/>
                <w:szCs w:val="18"/>
                <w:lang w:eastAsia="de-DE"/>
              </w:rPr>
            </w:pPr>
          </w:p>
        </w:tc>
        <w:tc>
          <w:tcPr>
            <w:tcW w:w="160" w:type="dxa"/>
            <w:tcBorders>
              <w:top w:val="nil"/>
              <w:left w:val="nil"/>
              <w:bottom w:val="nil"/>
              <w:right w:val="nil"/>
            </w:tcBorders>
          </w:tcPr>
          <w:p w14:paraId="32121A47" w14:textId="77777777" w:rsidR="002C6349" w:rsidRPr="00EF7D1E" w:rsidRDefault="002C6349" w:rsidP="002C6349">
            <w:pPr>
              <w:spacing w:before="0"/>
              <w:rPr>
                <w:rFonts w:eastAsia="Times New Roman" w:cs="Arial"/>
                <w:sz w:val="18"/>
                <w:szCs w:val="18"/>
                <w:lang w:eastAsia="de-DE"/>
              </w:rPr>
            </w:pPr>
          </w:p>
        </w:tc>
        <w:tc>
          <w:tcPr>
            <w:tcW w:w="2543" w:type="dxa"/>
            <w:tcBorders>
              <w:top w:val="nil"/>
              <w:left w:val="nil"/>
              <w:bottom w:val="nil"/>
              <w:right w:val="nil"/>
            </w:tcBorders>
          </w:tcPr>
          <w:p w14:paraId="7B86E763" w14:textId="77777777" w:rsidR="002C6349" w:rsidRDefault="002C6349" w:rsidP="002C6349">
            <w:pPr>
              <w:spacing w:before="0"/>
              <w:rPr>
                <w:rFonts w:eastAsia="Times New Roman" w:cs="Arial"/>
                <w:sz w:val="18"/>
                <w:szCs w:val="18"/>
                <w:lang w:eastAsia="de-DE"/>
              </w:rPr>
            </w:pPr>
          </w:p>
        </w:tc>
      </w:tr>
      <w:tr w:rsidR="002C6349" w:rsidRPr="00EF7D1E" w14:paraId="5DC407D1" w14:textId="77777777" w:rsidTr="002C6349">
        <w:trPr>
          <w:trHeight w:val="376"/>
        </w:trPr>
        <w:tc>
          <w:tcPr>
            <w:tcW w:w="3119" w:type="dxa"/>
            <w:gridSpan w:val="4"/>
            <w:tcBorders>
              <w:top w:val="nil"/>
              <w:left w:val="nil"/>
              <w:bottom w:val="nil"/>
              <w:right w:val="nil"/>
            </w:tcBorders>
          </w:tcPr>
          <w:p w14:paraId="7CE0609A" w14:textId="77777777" w:rsidR="002C6349" w:rsidRPr="00EF7D1E" w:rsidRDefault="002C6349" w:rsidP="002C6349">
            <w:pPr>
              <w:spacing w:before="0"/>
              <w:rPr>
                <w:rFonts w:eastAsia="Times New Roman" w:cs="Arial"/>
                <w:sz w:val="18"/>
                <w:szCs w:val="18"/>
                <w:lang w:eastAsia="de-DE"/>
              </w:rPr>
            </w:pPr>
          </w:p>
        </w:tc>
        <w:tc>
          <w:tcPr>
            <w:tcW w:w="160" w:type="dxa"/>
            <w:gridSpan w:val="2"/>
            <w:tcBorders>
              <w:top w:val="nil"/>
              <w:left w:val="nil"/>
              <w:bottom w:val="nil"/>
              <w:right w:val="nil"/>
            </w:tcBorders>
          </w:tcPr>
          <w:p w14:paraId="46E701EF" w14:textId="77777777" w:rsidR="002C6349" w:rsidRPr="00EF7D1E" w:rsidRDefault="002C6349" w:rsidP="002C6349">
            <w:pPr>
              <w:spacing w:before="0"/>
              <w:rPr>
                <w:rFonts w:eastAsia="Times New Roman" w:cs="Arial"/>
                <w:sz w:val="18"/>
                <w:szCs w:val="18"/>
                <w:lang w:eastAsia="de-DE"/>
              </w:rPr>
            </w:pPr>
          </w:p>
        </w:tc>
        <w:tc>
          <w:tcPr>
            <w:tcW w:w="3110" w:type="dxa"/>
            <w:gridSpan w:val="11"/>
            <w:tcBorders>
              <w:top w:val="nil"/>
              <w:left w:val="nil"/>
              <w:bottom w:val="nil"/>
              <w:right w:val="nil"/>
            </w:tcBorders>
          </w:tcPr>
          <w:p w14:paraId="27420FC2" w14:textId="77777777" w:rsidR="002C6349" w:rsidRPr="00EF7D1E" w:rsidRDefault="002C6349" w:rsidP="002C6349">
            <w:pPr>
              <w:spacing w:before="0"/>
              <w:rPr>
                <w:rFonts w:eastAsia="Times New Roman" w:cs="Arial"/>
                <w:sz w:val="18"/>
                <w:szCs w:val="18"/>
                <w:lang w:eastAsia="de-DE"/>
              </w:rPr>
            </w:pPr>
          </w:p>
        </w:tc>
        <w:tc>
          <w:tcPr>
            <w:tcW w:w="160" w:type="dxa"/>
            <w:tcBorders>
              <w:top w:val="nil"/>
              <w:left w:val="nil"/>
              <w:bottom w:val="nil"/>
              <w:right w:val="nil"/>
            </w:tcBorders>
          </w:tcPr>
          <w:p w14:paraId="2C634877" w14:textId="77777777" w:rsidR="002C6349" w:rsidRPr="00EF7D1E" w:rsidRDefault="002C6349" w:rsidP="002C6349">
            <w:pPr>
              <w:spacing w:before="0"/>
              <w:rPr>
                <w:rFonts w:eastAsia="Times New Roman" w:cs="Arial"/>
                <w:sz w:val="18"/>
                <w:szCs w:val="18"/>
                <w:lang w:eastAsia="de-DE"/>
              </w:rPr>
            </w:pPr>
          </w:p>
        </w:tc>
        <w:tc>
          <w:tcPr>
            <w:tcW w:w="2543" w:type="dxa"/>
            <w:tcBorders>
              <w:top w:val="nil"/>
              <w:left w:val="nil"/>
              <w:bottom w:val="nil"/>
              <w:right w:val="nil"/>
            </w:tcBorders>
          </w:tcPr>
          <w:p w14:paraId="77DFBF8A" w14:textId="77777777" w:rsidR="002C6349" w:rsidRDefault="002C6349" w:rsidP="002C6349">
            <w:pPr>
              <w:spacing w:before="0"/>
              <w:rPr>
                <w:rFonts w:eastAsia="Times New Roman" w:cs="Arial"/>
                <w:sz w:val="18"/>
                <w:szCs w:val="18"/>
                <w:lang w:eastAsia="de-DE"/>
              </w:rPr>
            </w:pPr>
          </w:p>
        </w:tc>
      </w:tr>
      <w:tr w:rsidR="002C6349" w:rsidRPr="00EF7D1E" w14:paraId="600BA0DD" w14:textId="77777777" w:rsidTr="002C6349">
        <w:trPr>
          <w:trHeight w:val="576"/>
        </w:trPr>
        <w:tc>
          <w:tcPr>
            <w:tcW w:w="3119" w:type="dxa"/>
            <w:gridSpan w:val="4"/>
            <w:tcBorders>
              <w:top w:val="nil"/>
              <w:left w:val="nil"/>
              <w:bottom w:val="nil"/>
              <w:right w:val="nil"/>
            </w:tcBorders>
          </w:tcPr>
          <w:p w14:paraId="034DCD1A" w14:textId="77777777" w:rsidR="002C6349" w:rsidRPr="002C6349" w:rsidRDefault="002C6349" w:rsidP="002C6349">
            <w:pPr>
              <w:spacing w:before="0"/>
              <w:rPr>
                <w:rFonts w:eastAsia="Times New Roman" w:cs="Arial"/>
                <w:b/>
                <w:bCs/>
                <w:sz w:val="18"/>
                <w:szCs w:val="18"/>
                <w:lang w:eastAsia="de-DE"/>
              </w:rPr>
            </w:pPr>
            <w:r w:rsidRPr="002C6349">
              <w:rPr>
                <w:rFonts w:eastAsia="Times New Roman" w:cs="Arial"/>
                <w:b/>
                <w:bCs/>
                <w:sz w:val="20"/>
                <w:szCs w:val="20"/>
                <w:lang w:eastAsia="de-DE"/>
              </w:rPr>
              <w:t>Vorbildung</w:t>
            </w:r>
          </w:p>
        </w:tc>
        <w:tc>
          <w:tcPr>
            <w:tcW w:w="5973" w:type="dxa"/>
            <w:gridSpan w:val="15"/>
            <w:tcBorders>
              <w:top w:val="nil"/>
              <w:left w:val="nil"/>
              <w:bottom w:val="nil"/>
              <w:right w:val="nil"/>
            </w:tcBorders>
          </w:tcPr>
          <w:p w14:paraId="5AC20376" w14:textId="77777777" w:rsidR="002C6349" w:rsidRDefault="002C6349" w:rsidP="002C6349">
            <w:pPr>
              <w:spacing w:before="0"/>
              <w:rPr>
                <w:rFonts w:eastAsia="Times New Roman" w:cs="Arial"/>
                <w:sz w:val="18"/>
                <w:szCs w:val="18"/>
                <w:lang w:eastAsia="de-DE"/>
              </w:rPr>
            </w:pPr>
          </w:p>
        </w:tc>
      </w:tr>
      <w:tr w:rsidR="002C6349" w:rsidRPr="00EF7D1E" w14:paraId="460CEE06" w14:textId="77777777" w:rsidTr="002C6349">
        <w:trPr>
          <w:trHeight w:hRule="exact" w:val="740"/>
        </w:trPr>
        <w:tc>
          <w:tcPr>
            <w:tcW w:w="3261" w:type="dxa"/>
            <w:gridSpan w:val="5"/>
            <w:tcBorders>
              <w:top w:val="nil"/>
              <w:left w:val="nil"/>
              <w:bottom w:val="nil"/>
              <w:right w:val="nil"/>
            </w:tcBorders>
          </w:tcPr>
          <w:p w14:paraId="552CD5CA" w14:textId="77777777" w:rsidR="002C6349" w:rsidRPr="007E370F" w:rsidRDefault="002C6349" w:rsidP="002C6349">
            <w:pPr>
              <w:spacing w:before="0"/>
              <w:rPr>
                <w:rFonts w:eastAsia="Times New Roman" w:cs="Arial"/>
                <w:sz w:val="20"/>
                <w:szCs w:val="20"/>
                <w:lang w:eastAsia="de-DE"/>
              </w:rPr>
            </w:pPr>
            <w:r w:rsidRPr="007E370F">
              <w:rPr>
                <w:rFonts w:eastAsia="Times New Roman" w:cs="Arial"/>
                <w:sz w:val="20"/>
                <w:szCs w:val="20"/>
                <w:lang w:eastAsia="de-DE"/>
              </w:rPr>
              <w:t>Bildungsgang:</w:t>
            </w:r>
          </w:p>
        </w:tc>
        <w:tc>
          <w:tcPr>
            <w:tcW w:w="5831" w:type="dxa"/>
            <w:gridSpan w:val="14"/>
            <w:tcBorders>
              <w:top w:val="nil"/>
              <w:left w:val="nil"/>
              <w:bottom w:val="nil"/>
              <w:right w:val="nil"/>
            </w:tcBorders>
          </w:tcPr>
          <w:p w14:paraId="3412888A" w14:textId="049226BE" w:rsidR="002C6349" w:rsidRPr="00EF7D1E" w:rsidRDefault="000A3768" w:rsidP="002C6349">
            <w:pPr>
              <w:spacing w:before="0"/>
              <w:rPr>
                <w:rFonts w:eastAsia="Times New Roman" w:cs="Arial"/>
                <w:sz w:val="18"/>
                <w:szCs w:val="18"/>
                <w:lang w:eastAsia="de-DE"/>
              </w:rPr>
            </w:pPr>
            <w:r w:rsidRPr="00EF7D1E">
              <w:rPr>
                <w:rFonts w:eastAsia="Times New Roman" w:cs="Arial"/>
                <w:sz w:val="18"/>
                <w:szCs w:val="18"/>
                <w:lang w:eastAsia="de-DE"/>
              </w:rPr>
              <w:fldChar w:fldCharType="begin">
                <w:ffData>
                  <w:name w:val="Text15"/>
                  <w:enabled/>
                  <w:calcOnExit w:val="0"/>
                  <w:textInput/>
                </w:ffData>
              </w:fldChar>
            </w:r>
            <w:r w:rsidRPr="00EF7D1E">
              <w:rPr>
                <w:rFonts w:eastAsia="Times New Roman" w:cs="Arial"/>
                <w:sz w:val="18"/>
                <w:szCs w:val="18"/>
                <w:lang w:eastAsia="de-DE"/>
              </w:rPr>
              <w:instrText xml:space="preserve"> FORMTEXT </w:instrText>
            </w:r>
            <w:r w:rsidRPr="00EF7D1E">
              <w:rPr>
                <w:rFonts w:eastAsia="Times New Roman" w:cs="Arial"/>
                <w:sz w:val="18"/>
                <w:szCs w:val="18"/>
                <w:lang w:eastAsia="de-DE"/>
              </w:rPr>
            </w:r>
            <w:r w:rsidRPr="00EF7D1E">
              <w:rPr>
                <w:rFonts w:eastAsia="Times New Roman" w:cs="Arial"/>
                <w:sz w:val="18"/>
                <w:szCs w:val="18"/>
                <w:lang w:eastAsia="de-DE"/>
              </w:rPr>
              <w:fldChar w:fldCharType="separate"/>
            </w:r>
            <w:r w:rsidR="001A7C16">
              <w:rPr>
                <w:rFonts w:eastAsia="Times New Roman" w:cs="Arial"/>
                <w:noProof/>
                <w:sz w:val="18"/>
                <w:szCs w:val="18"/>
                <w:lang w:eastAsia="de-DE"/>
              </w:rPr>
              <w:t>Abitur</w:t>
            </w:r>
            <w:r w:rsidRPr="00EF7D1E">
              <w:rPr>
                <w:rFonts w:eastAsia="Times New Roman" w:cs="Arial"/>
                <w:sz w:val="18"/>
                <w:szCs w:val="18"/>
                <w:lang w:eastAsia="de-DE"/>
              </w:rPr>
              <w:fldChar w:fldCharType="end"/>
            </w:r>
          </w:p>
        </w:tc>
      </w:tr>
      <w:tr w:rsidR="002C6349" w:rsidRPr="00EF7D1E" w14:paraId="1FB29900" w14:textId="77777777" w:rsidTr="002C6349">
        <w:trPr>
          <w:trHeight w:hRule="exact" w:val="744"/>
        </w:trPr>
        <w:tc>
          <w:tcPr>
            <w:tcW w:w="3261" w:type="dxa"/>
            <w:gridSpan w:val="5"/>
            <w:tcBorders>
              <w:top w:val="nil"/>
              <w:left w:val="nil"/>
              <w:bottom w:val="nil"/>
              <w:right w:val="nil"/>
            </w:tcBorders>
          </w:tcPr>
          <w:p w14:paraId="70634E44" w14:textId="77777777" w:rsidR="002C6349" w:rsidRPr="007E370F" w:rsidRDefault="002C6349" w:rsidP="002C6349">
            <w:pPr>
              <w:spacing w:before="0"/>
              <w:rPr>
                <w:rFonts w:eastAsia="Times New Roman" w:cs="Arial"/>
                <w:sz w:val="20"/>
                <w:szCs w:val="20"/>
                <w:lang w:eastAsia="de-DE"/>
              </w:rPr>
            </w:pPr>
            <w:r w:rsidRPr="007E370F">
              <w:rPr>
                <w:rFonts w:eastAsia="Times New Roman" w:cs="Arial"/>
                <w:sz w:val="20"/>
                <w:szCs w:val="20"/>
                <w:lang w:eastAsia="de-DE"/>
              </w:rPr>
              <w:t>Prüfungen:</w:t>
            </w:r>
          </w:p>
        </w:tc>
        <w:tc>
          <w:tcPr>
            <w:tcW w:w="5831" w:type="dxa"/>
            <w:gridSpan w:val="14"/>
            <w:tcBorders>
              <w:top w:val="nil"/>
              <w:left w:val="nil"/>
              <w:bottom w:val="nil"/>
              <w:right w:val="nil"/>
            </w:tcBorders>
          </w:tcPr>
          <w:p w14:paraId="2CBE6843" w14:textId="0C632734" w:rsidR="002C6349" w:rsidRPr="00EF7D1E" w:rsidRDefault="000A3768" w:rsidP="00324154">
            <w:pPr>
              <w:spacing w:before="0"/>
              <w:rPr>
                <w:rFonts w:eastAsia="Times New Roman" w:cs="Arial"/>
                <w:sz w:val="18"/>
                <w:szCs w:val="18"/>
                <w:lang w:eastAsia="de-DE"/>
              </w:rPr>
            </w:pPr>
            <w:r w:rsidRPr="00EF7D1E">
              <w:rPr>
                <w:rFonts w:eastAsia="Times New Roman" w:cs="Arial"/>
                <w:sz w:val="18"/>
                <w:szCs w:val="18"/>
                <w:lang w:eastAsia="de-DE"/>
              </w:rPr>
              <w:fldChar w:fldCharType="begin">
                <w:ffData>
                  <w:name w:val="Text15"/>
                  <w:enabled/>
                  <w:calcOnExit w:val="0"/>
                  <w:textInput/>
                </w:ffData>
              </w:fldChar>
            </w:r>
            <w:r w:rsidRPr="00EF7D1E">
              <w:rPr>
                <w:rFonts w:eastAsia="Times New Roman" w:cs="Arial"/>
                <w:sz w:val="18"/>
                <w:szCs w:val="18"/>
                <w:lang w:eastAsia="de-DE"/>
              </w:rPr>
              <w:instrText xml:space="preserve"> FORMTEXT </w:instrText>
            </w:r>
            <w:r w:rsidRPr="00EF7D1E">
              <w:rPr>
                <w:rFonts w:eastAsia="Times New Roman" w:cs="Arial"/>
                <w:sz w:val="18"/>
                <w:szCs w:val="18"/>
                <w:lang w:eastAsia="de-DE"/>
              </w:rPr>
            </w:r>
            <w:r w:rsidRPr="00EF7D1E">
              <w:rPr>
                <w:rFonts w:eastAsia="Times New Roman" w:cs="Arial"/>
                <w:sz w:val="18"/>
                <w:szCs w:val="18"/>
                <w:lang w:eastAsia="de-DE"/>
              </w:rPr>
              <w:fldChar w:fldCharType="separate"/>
            </w:r>
            <w:r w:rsidR="001A7C16">
              <w:rPr>
                <w:rFonts w:eastAsia="Times New Roman" w:cs="Arial"/>
                <w:noProof/>
                <w:sz w:val="18"/>
                <w:szCs w:val="18"/>
                <w:lang w:eastAsia="de-DE"/>
              </w:rPr>
              <w:t>II. Fachprüfung</w:t>
            </w:r>
            <w:r w:rsidRPr="00EF7D1E">
              <w:rPr>
                <w:rFonts w:eastAsia="Times New Roman" w:cs="Arial"/>
                <w:sz w:val="18"/>
                <w:szCs w:val="18"/>
                <w:lang w:eastAsia="de-DE"/>
              </w:rPr>
              <w:fldChar w:fldCharType="end"/>
            </w:r>
          </w:p>
        </w:tc>
      </w:tr>
      <w:tr w:rsidR="002C6349" w:rsidRPr="00EF7D1E" w14:paraId="306203CA" w14:textId="77777777" w:rsidTr="002C6349">
        <w:tc>
          <w:tcPr>
            <w:tcW w:w="9092" w:type="dxa"/>
            <w:gridSpan w:val="19"/>
            <w:tcBorders>
              <w:top w:val="nil"/>
              <w:left w:val="nil"/>
              <w:bottom w:val="single" w:sz="6" w:space="0" w:color="000000"/>
              <w:right w:val="nil"/>
            </w:tcBorders>
            <w:vAlign w:val="bottom"/>
          </w:tcPr>
          <w:p w14:paraId="50C85497" w14:textId="77777777" w:rsidR="002C6349" w:rsidRPr="007E370F" w:rsidRDefault="002C6349" w:rsidP="002C6349">
            <w:pPr>
              <w:spacing w:before="0"/>
              <w:rPr>
                <w:rFonts w:eastAsia="Times New Roman" w:cs="Arial"/>
                <w:sz w:val="20"/>
                <w:szCs w:val="20"/>
                <w:lang w:eastAsia="de-DE"/>
              </w:rPr>
            </w:pPr>
            <w:r w:rsidRPr="007E370F">
              <w:rPr>
                <w:rFonts w:eastAsia="Times New Roman" w:cs="Arial"/>
                <w:sz w:val="20"/>
                <w:szCs w:val="20"/>
                <w:lang w:eastAsia="de-DE"/>
              </w:rPr>
              <w:t>Hauptsächliche Aufgabengebiet</w:t>
            </w:r>
            <w:r>
              <w:rPr>
                <w:rFonts w:eastAsia="Times New Roman" w:cs="Arial"/>
                <w:sz w:val="20"/>
                <w:szCs w:val="20"/>
                <w:lang w:eastAsia="de-DE"/>
              </w:rPr>
              <w:t xml:space="preserve">e im öffentlichen Dienst </w:t>
            </w:r>
            <w:r w:rsidRPr="00C30EF9">
              <w:rPr>
                <w:rFonts w:eastAsia="Times New Roman" w:cs="Arial"/>
                <w:sz w:val="20"/>
                <w:szCs w:val="20"/>
                <w:lang w:eastAsia="de-DE"/>
              </w:rPr>
              <w:t>vor dem Beurteilungszeitraum</w:t>
            </w:r>
          </w:p>
        </w:tc>
      </w:tr>
      <w:tr w:rsidR="002C6349" w:rsidRPr="00EF7D1E" w14:paraId="29453D82" w14:textId="77777777" w:rsidTr="002C6349">
        <w:trPr>
          <w:trHeight w:hRule="exact" w:val="409"/>
        </w:trPr>
        <w:tc>
          <w:tcPr>
            <w:tcW w:w="1276" w:type="dxa"/>
            <w:tcBorders>
              <w:top w:val="nil"/>
              <w:left w:val="single" w:sz="6" w:space="0" w:color="000000"/>
              <w:bottom w:val="single" w:sz="4" w:space="0" w:color="auto"/>
              <w:right w:val="nil"/>
            </w:tcBorders>
          </w:tcPr>
          <w:p w14:paraId="3B383B8B" w14:textId="77777777" w:rsidR="002C6349" w:rsidRPr="00EF7D1E" w:rsidRDefault="002C6349" w:rsidP="002C6349">
            <w:pPr>
              <w:spacing w:before="0"/>
              <w:rPr>
                <w:rFonts w:eastAsia="Times New Roman" w:cs="Arial"/>
                <w:sz w:val="18"/>
                <w:szCs w:val="18"/>
                <w:lang w:eastAsia="de-DE"/>
              </w:rPr>
            </w:pPr>
            <w:r w:rsidRPr="00EF7D1E">
              <w:rPr>
                <w:rFonts w:eastAsia="Times New Roman" w:cs="Arial"/>
                <w:sz w:val="18"/>
                <w:szCs w:val="18"/>
                <w:lang w:eastAsia="de-DE"/>
              </w:rPr>
              <w:t>von:</w:t>
            </w:r>
          </w:p>
        </w:tc>
        <w:tc>
          <w:tcPr>
            <w:tcW w:w="1276" w:type="dxa"/>
            <w:tcBorders>
              <w:top w:val="nil"/>
              <w:left w:val="nil"/>
              <w:bottom w:val="single" w:sz="4" w:space="0" w:color="auto"/>
              <w:right w:val="single" w:sz="6" w:space="0" w:color="000000"/>
            </w:tcBorders>
          </w:tcPr>
          <w:p w14:paraId="77511132" w14:textId="77777777" w:rsidR="002C6349" w:rsidRPr="00EF7D1E" w:rsidRDefault="002C6349" w:rsidP="002C6349">
            <w:pPr>
              <w:spacing w:before="0"/>
              <w:rPr>
                <w:rFonts w:eastAsia="Times New Roman" w:cs="Arial"/>
                <w:sz w:val="18"/>
                <w:szCs w:val="18"/>
                <w:lang w:eastAsia="de-DE"/>
              </w:rPr>
            </w:pPr>
            <w:r w:rsidRPr="00EF7D1E">
              <w:rPr>
                <w:rFonts w:eastAsia="Times New Roman" w:cs="Arial"/>
                <w:sz w:val="18"/>
                <w:szCs w:val="18"/>
                <w:lang w:eastAsia="de-DE"/>
              </w:rPr>
              <w:t>bis:</w:t>
            </w:r>
          </w:p>
        </w:tc>
        <w:tc>
          <w:tcPr>
            <w:tcW w:w="3209" w:type="dxa"/>
            <w:gridSpan w:val="12"/>
            <w:tcBorders>
              <w:top w:val="nil"/>
              <w:left w:val="single" w:sz="6" w:space="0" w:color="000000"/>
              <w:bottom w:val="single" w:sz="4" w:space="0" w:color="auto"/>
              <w:right w:val="nil"/>
            </w:tcBorders>
          </w:tcPr>
          <w:p w14:paraId="7C0D92DD" w14:textId="77777777" w:rsidR="002C6349" w:rsidRPr="00EF7D1E" w:rsidRDefault="002C6349" w:rsidP="002C6349">
            <w:pPr>
              <w:spacing w:before="0"/>
              <w:rPr>
                <w:rFonts w:eastAsia="Times New Roman" w:cs="Arial"/>
                <w:sz w:val="18"/>
                <w:szCs w:val="18"/>
                <w:lang w:eastAsia="de-DE"/>
              </w:rPr>
            </w:pPr>
            <w:r w:rsidRPr="00EF7D1E">
              <w:rPr>
                <w:rFonts w:eastAsia="Times New Roman" w:cs="Arial"/>
                <w:sz w:val="18"/>
                <w:szCs w:val="18"/>
                <w:lang w:eastAsia="de-DE"/>
              </w:rPr>
              <w:t>Dienststelle</w:t>
            </w:r>
          </w:p>
        </w:tc>
        <w:tc>
          <w:tcPr>
            <w:tcW w:w="3331" w:type="dxa"/>
            <w:gridSpan w:val="5"/>
            <w:tcBorders>
              <w:top w:val="nil"/>
              <w:left w:val="single" w:sz="6" w:space="0" w:color="000000"/>
              <w:bottom w:val="single" w:sz="4" w:space="0" w:color="auto"/>
              <w:right w:val="single" w:sz="6" w:space="0" w:color="000000"/>
            </w:tcBorders>
          </w:tcPr>
          <w:p w14:paraId="2FC8111C" w14:textId="77777777" w:rsidR="002C6349" w:rsidRPr="00EF7D1E" w:rsidRDefault="002C6349" w:rsidP="002C6349">
            <w:pPr>
              <w:spacing w:before="0"/>
              <w:rPr>
                <w:rFonts w:eastAsia="Times New Roman" w:cs="Arial"/>
                <w:sz w:val="18"/>
                <w:szCs w:val="18"/>
                <w:lang w:eastAsia="de-DE"/>
              </w:rPr>
            </w:pPr>
            <w:r w:rsidRPr="00EF7D1E">
              <w:rPr>
                <w:rFonts w:eastAsia="Times New Roman" w:cs="Arial"/>
                <w:sz w:val="18"/>
                <w:szCs w:val="18"/>
                <w:lang w:eastAsia="de-DE"/>
              </w:rPr>
              <w:t>Art der Tätigkeit und Funktion / Bes.Gr.:</w:t>
            </w:r>
          </w:p>
        </w:tc>
      </w:tr>
      <w:tr w:rsidR="000A3768" w:rsidRPr="00EF7D1E" w14:paraId="63519F2B" w14:textId="77777777" w:rsidTr="002C6349">
        <w:trPr>
          <w:trHeight w:val="240"/>
        </w:trPr>
        <w:tc>
          <w:tcPr>
            <w:tcW w:w="1276" w:type="dxa"/>
            <w:tcBorders>
              <w:top w:val="single" w:sz="4" w:space="0" w:color="auto"/>
              <w:left w:val="single" w:sz="4" w:space="0" w:color="auto"/>
              <w:bottom w:val="nil"/>
              <w:right w:val="nil"/>
            </w:tcBorders>
          </w:tcPr>
          <w:p w14:paraId="60557200" w14:textId="4225B196" w:rsidR="000A3768" w:rsidRPr="00EF7D1E" w:rsidRDefault="000A3768" w:rsidP="000A3768">
            <w:pPr>
              <w:spacing w:before="0"/>
              <w:rPr>
                <w:rFonts w:eastAsia="Times New Roman" w:cs="Arial"/>
                <w:sz w:val="18"/>
                <w:szCs w:val="18"/>
                <w:lang w:eastAsia="de-DE"/>
              </w:rPr>
            </w:pPr>
            <w:r w:rsidRPr="00D97E49">
              <w:rPr>
                <w:rFonts w:eastAsia="Times New Roman" w:cs="Arial"/>
                <w:sz w:val="18"/>
                <w:szCs w:val="18"/>
                <w:lang w:eastAsia="de-DE"/>
              </w:rPr>
              <w:fldChar w:fldCharType="begin">
                <w:ffData>
                  <w:name w:val="Text15"/>
                  <w:enabled/>
                  <w:calcOnExit w:val="0"/>
                  <w:textInput/>
                </w:ffData>
              </w:fldChar>
            </w:r>
            <w:r w:rsidRPr="00D97E49">
              <w:rPr>
                <w:rFonts w:eastAsia="Times New Roman" w:cs="Arial"/>
                <w:sz w:val="18"/>
                <w:szCs w:val="18"/>
                <w:lang w:eastAsia="de-DE"/>
              </w:rPr>
              <w:instrText xml:space="preserve"> FORMTEXT </w:instrText>
            </w:r>
            <w:r w:rsidRPr="00D97E49">
              <w:rPr>
                <w:rFonts w:eastAsia="Times New Roman" w:cs="Arial"/>
                <w:sz w:val="18"/>
                <w:szCs w:val="18"/>
                <w:lang w:eastAsia="de-DE"/>
              </w:rPr>
            </w:r>
            <w:r w:rsidRPr="00D97E49">
              <w:rPr>
                <w:rFonts w:eastAsia="Times New Roman" w:cs="Arial"/>
                <w:sz w:val="18"/>
                <w:szCs w:val="18"/>
                <w:lang w:eastAsia="de-DE"/>
              </w:rPr>
              <w:fldChar w:fldCharType="separate"/>
            </w:r>
            <w:r w:rsidR="00F414DA">
              <w:rPr>
                <w:rFonts w:eastAsia="Times New Roman" w:cs="Arial"/>
                <w:noProof/>
                <w:sz w:val="18"/>
                <w:szCs w:val="18"/>
                <w:lang w:eastAsia="de-DE"/>
              </w:rPr>
              <w:t>22.02.2010</w:t>
            </w:r>
            <w:r w:rsidRPr="00D97E49">
              <w:rPr>
                <w:rFonts w:eastAsia="Times New Roman" w:cs="Arial"/>
                <w:sz w:val="18"/>
                <w:szCs w:val="18"/>
                <w:lang w:eastAsia="de-DE"/>
              </w:rPr>
              <w:fldChar w:fldCharType="end"/>
            </w:r>
          </w:p>
        </w:tc>
        <w:tc>
          <w:tcPr>
            <w:tcW w:w="1276" w:type="dxa"/>
            <w:tcBorders>
              <w:top w:val="single" w:sz="4" w:space="0" w:color="auto"/>
              <w:left w:val="nil"/>
              <w:bottom w:val="nil"/>
              <w:right w:val="single" w:sz="6" w:space="0" w:color="000000"/>
            </w:tcBorders>
          </w:tcPr>
          <w:p w14:paraId="490358AB" w14:textId="4F1349A4" w:rsidR="000A3768" w:rsidRPr="00EF7D1E" w:rsidRDefault="000A3768" w:rsidP="000A3768">
            <w:pPr>
              <w:spacing w:before="0"/>
              <w:rPr>
                <w:rFonts w:eastAsia="Times New Roman" w:cs="Arial"/>
                <w:sz w:val="18"/>
                <w:szCs w:val="18"/>
                <w:lang w:eastAsia="de-DE"/>
              </w:rPr>
            </w:pPr>
            <w:r w:rsidRPr="00D97E49">
              <w:rPr>
                <w:rFonts w:eastAsia="Times New Roman" w:cs="Arial"/>
                <w:sz w:val="18"/>
                <w:szCs w:val="18"/>
                <w:lang w:eastAsia="de-DE"/>
              </w:rPr>
              <w:fldChar w:fldCharType="begin">
                <w:ffData>
                  <w:name w:val="Text15"/>
                  <w:enabled/>
                  <w:calcOnExit w:val="0"/>
                  <w:textInput/>
                </w:ffData>
              </w:fldChar>
            </w:r>
            <w:r w:rsidRPr="00D97E49">
              <w:rPr>
                <w:rFonts w:eastAsia="Times New Roman" w:cs="Arial"/>
                <w:sz w:val="18"/>
                <w:szCs w:val="18"/>
                <w:lang w:eastAsia="de-DE"/>
              </w:rPr>
              <w:instrText xml:space="preserve"> FORMTEXT </w:instrText>
            </w:r>
            <w:r w:rsidRPr="00D97E49">
              <w:rPr>
                <w:rFonts w:eastAsia="Times New Roman" w:cs="Arial"/>
                <w:sz w:val="18"/>
                <w:szCs w:val="18"/>
                <w:lang w:eastAsia="de-DE"/>
              </w:rPr>
            </w:r>
            <w:r w:rsidRPr="00D97E49">
              <w:rPr>
                <w:rFonts w:eastAsia="Times New Roman" w:cs="Arial"/>
                <w:sz w:val="18"/>
                <w:szCs w:val="18"/>
                <w:lang w:eastAsia="de-DE"/>
              </w:rPr>
              <w:fldChar w:fldCharType="separate"/>
            </w:r>
            <w:r w:rsidR="008B5FBE">
              <w:rPr>
                <w:rFonts w:eastAsia="Times New Roman" w:cs="Arial"/>
                <w:noProof/>
                <w:sz w:val="18"/>
                <w:szCs w:val="18"/>
                <w:lang w:eastAsia="de-DE"/>
              </w:rPr>
              <w:t>25.01.2013</w:t>
            </w:r>
            <w:r w:rsidRPr="00D97E49">
              <w:rPr>
                <w:rFonts w:eastAsia="Times New Roman" w:cs="Arial"/>
                <w:sz w:val="18"/>
                <w:szCs w:val="18"/>
                <w:lang w:eastAsia="de-DE"/>
              </w:rPr>
              <w:fldChar w:fldCharType="end"/>
            </w:r>
          </w:p>
        </w:tc>
        <w:tc>
          <w:tcPr>
            <w:tcW w:w="3209" w:type="dxa"/>
            <w:gridSpan w:val="12"/>
            <w:tcBorders>
              <w:top w:val="single" w:sz="4" w:space="0" w:color="auto"/>
              <w:left w:val="single" w:sz="6" w:space="0" w:color="000000"/>
              <w:bottom w:val="nil"/>
              <w:right w:val="nil"/>
            </w:tcBorders>
          </w:tcPr>
          <w:p w14:paraId="206D7CD4" w14:textId="44AB4DE6" w:rsidR="000A3768" w:rsidRPr="00EF7D1E" w:rsidRDefault="000A3768" w:rsidP="000A3768">
            <w:pPr>
              <w:spacing w:before="0"/>
              <w:rPr>
                <w:rFonts w:eastAsia="Times New Roman" w:cs="Arial"/>
                <w:sz w:val="18"/>
                <w:szCs w:val="18"/>
                <w:lang w:eastAsia="de-DE"/>
              </w:rPr>
            </w:pPr>
            <w:r w:rsidRPr="00D97E49">
              <w:rPr>
                <w:rFonts w:eastAsia="Times New Roman" w:cs="Arial"/>
                <w:sz w:val="18"/>
                <w:szCs w:val="18"/>
                <w:lang w:eastAsia="de-DE"/>
              </w:rPr>
              <w:fldChar w:fldCharType="begin">
                <w:ffData>
                  <w:name w:val="Text15"/>
                  <w:enabled/>
                  <w:calcOnExit w:val="0"/>
                  <w:textInput/>
                </w:ffData>
              </w:fldChar>
            </w:r>
            <w:r w:rsidRPr="00D97E49">
              <w:rPr>
                <w:rFonts w:eastAsia="Times New Roman" w:cs="Arial"/>
                <w:sz w:val="18"/>
                <w:szCs w:val="18"/>
                <w:lang w:eastAsia="de-DE"/>
              </w:rPr>
              <w:instrText xml:space="preserve"> FORMTEXT </w:instrText>
            </w:r>
            <w:r w:rsidRPr="00D97E49">
              <w:rPr>
                <w:rFonts w:eastAsia="Times New Roman" w:cs="Arial"/>
                <w:sz w:val="18"/>
                <w:szCs w:val="18"/>
                <w:lang w:eastAsia="de-DE"/>
              </w:rPr>
            </w:r>
            <w:r w:rsidRPr="00D97E49">
              <w:rPr>
                <w:rFonts w:eastAsia="Times New Roman" w:cs="Arial"/>
                <w:sz w:val="18"/>
                <w:szCs w:val="18"/>
                <w:lang w:eastAsia="de-DE"/>
              </w:rPr>
              <w:fldChar w:fldCharType="separate"/>
            </w:r>
            <w:r w:rsidR="008B5FBE">
              <w:rPr>
                <w:rFonts w:eastAsia="Times New Roman" w:cs="Arial"/>
                <w:noProof/>
                <w:sz w:val="18"/>
                <w:szCs w:val="18"/>
                <w:lang w:eastAsia="de-DE"/>
              </w:rPr>
              <w:t>HfPV Wiesbaden</w:t>
            </w:r>
            <w:r w:rsidRPr="00D97E49">
              <w:rPr>
                <w:rFonts w:eastAsia="Times New Roman" w:cs="Arial"/>
                <w:sz w:val="18"/>
                <w:szCs w:val="18"/>
                <w:lang w:eastAsia="de-DE"/>
              </w:rPr>
              <w:fldChar w:fldCharType="end"/>
            </w:r>
          </w:p>
        </w:tc>
        <w:tc>
          <w:tcPr>
            <w:tcW w:w="3331" w:type="dxa"/>
            <w:gridSpan w:val="5"/>
            <w:tcBorders>
              <w:top w:val="single" w:sz="4" w:space="0" w:color="auto"/>
              <w:left w:val="single" w:sz="6" w:space="0" w:color="000000"/>
              <w:bottom w:val="nil"/>
              <w:right w:val="single" w:sz="4" w:space="0" w:color="auto"/>
            </w:tcBorders>
          </w:tcPr>
          <w:p w14:paraId="235A894A" w14:textId="4E9DB3AA" w:rsidR="000A3768" w:rsidRPr="00EF7D1E" w:rsidRDefault="000A3768" w:rsidP="000A3768">
            <w:pPr>
              <w:spacing w:before="0"/>
              <w:rPr>
                <w:rFonts w:eastAsia="Times New Roman" w:cs="Arial"/>
                <w:sz w:val="18"/>
                <w:szCs w:val="18"/>
                <w:lang w:eastAsia="de-DE"/>
              </w:rPr>
            </w:pPr>
            <w:r w:rsidRPr="00D97E49">
              <w:rPr>
                <w:rFonts w:eastAsia="Times New Roman" w:cs="Arial"/>
                <w:sz w:val="18"/>
                <w:szCs w:val="18"/>
                <w:lang w:eastAsia="de-DE"/>
              </w:rPr>
              <w:fldChar w:fldCharType="begin">
                <w:ffData>
                  <w:name w:val="Text15"/>
                  <w:enabled/>
                  <w:calcOnExit w:val="0"/>
                  <w:textInput/>
                </w:ffData>
              </w:fldChar>
            </w:r>
            <w:r w:rsidRPr="00D97E49">
              <w:rPr>
                <w:rFonts w:eastAsia="Times New Roman" w:cs="Arial"/>
                <w:sz w:val="18"/>
                <w:szCs w:val="18"/>
                <w:lang w:eastAsia="de-DE"/>
              </w:rPr>
              <w:instrText xml:space="preserve"> FORMTEXT </w:instrText>
            </w:r>
            <w:r w:rsidRPr="00D97E49">
              <w:rPr>
                <w:rFonts w:eastAsia="Times New Roman" w:cs="Arial"/>
                <w:sz w:val="18"/>
                <w:szCs w:val="18"/>
                <w:lang w:eastAsia="de-DE"/>
              </w:rPr>
            </w:r>
            <w:r w:rsidRPr="00D97E49">
              <w:rPr>
                <w:rFonts w:eastAsia="Times New Roman" w:cs="Arial"/>
                <w:sz w:val="18"/>
                <w:szCs w:val="18"/>
                <w:lang w:eastAsia="de-DE"/>
              </w:rPr>
              <w:fldChar w:fldCharType="separate"/>
            </w:r>
            <w:r w:rsidR="008B5FBE">
              <w:rPr>
                <w:rFonts w:eastAsia="Times New Roman" w:cs="Arial"/>
                <w:noProof/>
                <w:sz w:val="18"/>
                <w:szCs w:val="18"/>
                <w:lang w:eastAsia="de-DE"/>
              </w:rPr>
              <w:t>Studium</w:t>
            </w:r>
            <w:r w:rsidR="00FD323F">
              <w:rPr>
                <w:rFonts w:eastAsia="Times New Roman" w:cs="Arial"/>
                <w:noProof/>
                <w:sz w:val="18"/>
                <w:szCs w:val="18"/>
                <w:lang w:eastAsia="de-DE"/>
              </w:rPr>
              <w:t xml:space="preserve"> geh. PvD</w:t>
            </w:r>
            <w:r w:rsidRPr="00D97E49">
              <w:rPr>
                <w:rFonts w:eastAsia="Times New Roman" w:cs="Arial"/>
                <w:sz w:val="18"/>
                <w:szCs w:val="18"/>
                <w:lang w:eastAsia="de-DE"/>
              </w:rPr>
              <w:fldChar w:fldCharType="end"/>
            </w:r>
          </w:p>
        </w:tc>
      </w:tr>
      <w:tr w:rsidR="000A3768" w:rsidRPr="00EF7D1E" w14:paraId="2DF66270" w14:textId="77777777" w:rsidTr="002C6349">
        <w:trPr>
          <w:trHeight w:val="240"/>
        </w:trPr>
        <w:tc>
          <w:tcPr>
            <w:tcW w:w="1276" w:type="dxa"/>
            <w:tcBorders>
              <w:top w:val="nil"/>
              <w:left w:val="single" w:sz="4" w:space="0" w:color="auto"/>
              <w:bottom w:val="nil"/>
              <w:right w:val="nil"/>
            </w:tcBorders>
          </w:tcPr>
          <w:p w14:paraId="4D5412CE" w14:textId="20BEC966" w:rsidR="000A3768" w:rsidRPr="00EF7D1E" w:rsidRDefault="000A3768" w:rsidP="000A3768">
            <w:pPr>
              <w:spacing w:before="0"/>
              <w:rPr>
                <w:rFonts w:eastAsia="Times New Roman" w:cs="Arial"/>
                <w:sz w:val="18"/>
                <w:szCs w:val="18"/>
                <w:lang w:eastAsia="de-DE"/>
              </w:rPr>
            </w:pPr>
            <w:r w:rsidRPr="00D97E49">
              <w:rPr>
                <w:rFonts w:eastAsia="Times New Roman" w:cs="Arial"/>
                <w:sz w:val="18"/>
                <w:szCs w:val="18"/>
                <w:lang w:eastAsia="de-DE"/>
              </w:rPr>
              <w:fldChar w:fldCharType="begin">
                <w:ffData>
                  <w:name w:val="Text15"/>
                  <w:enabled/>
                  <w:calcOnExit w:val="0"/>
                  <w:textInput/>
                </w:ffData>
              </w:fldChar>
            </w:r>
            <w:r w:rsidRPr="00D97E49">
              <w:rPr>
                <w:rFonts w:eastAsia="Times New Roman" w:cs="Arial"/>
                <w:sz w:val="18"/>
                <w:szCs w:val="18"/>
                <w:lang w:eastAsia="de-DE"/>
              </w:rPr>
              <w:instrText xml:space="preserve"> FORMTEXT </w:instrText>
            </w:r>
            <w:r w:rsidRPr="00D97E49">
              <w:rPr>
                <w:rFonts w:eastAsia="Times New Roman" w:cs="Arial"/>
                <w:sz w:val="18"/>
                <w:szCs w:val="18"/>
                <w:lang w:eastAsia="de-DE"/>
              </w:rPr>
            </w:r>
            <w:r w:rsidRPr="00D97E49">
              <w:rPr>
                <w:rFonts w:eastAsia="Times New Roman" w:cs="Arial"/>
                <w:sz w:val="18"/>
                <w:szCs w:val="18"/>
                <w:lang w:eastAsia="de-DE"/>
              </w:rPr>
              <w:fldChar w:fldCharType="separate"/>
            </w:r>
            <w:r w:rsidR="008B5FBE">
              <w:rPr>
                <w:rFonts w:eastAsia="Times New Roman" w:cs="Arial"/>
                <w:noProof/>
                <w:sz w:val="18"/>
                <w:szCs w:val="18"/>
                <w:lang w:eastAsia="de-DE"/>
              </w:rPr>
              <w:t>01.02.2013</w:t>
            </w:r>
            <w:r w:rsidRPr="00D97E49">
              <w:rPr>
                <w:rFonts w:eastAsia="Times New Roman" w:cs="Arial"/>
                <w:sz w:val="18"/>
                <w:szCs w:val="18"/>
                <w:lang w:eastAsia="de-DE"/>
              </w:rPr>
              <w:fldChar w:fldCharType="end"/>
            </w:r>
          </w:p>
        </w:tc>
        <w:tc>
          <w:tcPr>
            <w:tcW w:w="1276" w:type="dxa"/>
            <w:tcBorders>
              <w:top w:val="nil"/>
              <w:left w:val="nil"/>
              <w:bottom w:val="nil"/>
              <w:right w:val="single" w:sz="6" w:space="0" w:color="000000"/>
            </w:tcBorders>
          </w:tcPr>
          <w:p w14:paraId="2D624F0A" w14:textId="4BACBEFC" w:rsidR="000A3768" w:rsidRPr="00EF7D1E" w:rsidRDefault="000A3768" w:rsidP="000A3768">
            <w:pPr>
              <w:spacing w:before="0"/>
              <w:rPr>
                <w:rFonts w:eastAsia="Times New Roman" w:cs="Arial"/>
                <w:sz w:val="18"/>
                <w:szCs w:val="18"/>
                <w:lang w:eastAsia="de-DE"/>
              </w:rPr>
            </w:pPr>
            <w:r w:rsidRPr="00D97E49">
              <w:rPr>
                <w:rFonts w:eastAsia="Times New Roman" w:cs="Arial"/>
                <w:sz w:val="18"/>
                <w:szCs w:val="18"/>
                <w:lang w:eastAsia="de-DE"/>
              </w:rPr>
              <w:fldChar w:fldCharType="begin">
                <w:ffData>
                  <w:name w:val="Text15"/>
                  <w:enabled/>
                  <w:calcOnExit w:val="0"/>
                  <w:textInput/>
                </w:ffData>
              </w:fldChar>
            </w:r>
            <w:r w:rsidRPr="00D97E49">
              <w:rPr>
                <w:rFonts w:eastAsia="Times New Roman" w:cs="Arial"/>
                <w:sz w:val="18"/>
                <w:szCs w:val="18"/>
                <w:lang w:eastAsia="de-DE"/>
              </w:rPr>
              <w:instrText xml:space="preserve"> FORMTEXT </w:instrText>
            </w:r>
            <w:r w:rsidRPr="00D97E49">
              <w:rPr>
                <w:rFonts w:eastAsia="Times New Roman" w:cs="Arial"/>
                <w:sz w:val="18"/>
                <w:szCs w:val="18"/>
                <w:lang w:eastAsia="de-DE"/>
              </w:rPr>
            </w:r>
            <w:r w:rsidRPr="00D97E49">
              <w:rPr>
                <w:rFonts w:eastAsia="Times New Roman" w:cs="Arial"/>
                <w:sz w:val="18"/>
                <w:szCs w:val="18"/>
                <w:lang w:eastAsia="de-DE"/>
              </w:rPr>
              <w:fldChar w:fldCharType="separate"/>
            </w:r>
            <w:r w:rsidR="008B5FBE">
              <w:rPr>
                <w:rFonts w:eastAsia="Times New Roman" w:cs="Arial"/>
                <w:noProof/>
                <w:sz w:val="18"/>
                <w:szCs w:val="18"/>
                <w:lang w:eastAsia="de-DE"/>
              </w:rPr>
              <w:t>31.07.2015</w:t>
            </w:r>
            <w:r w:rsidRPr="00D97E49">
              <w:rPr>
                <w:rFonts w:eastAsia="Times New Roman" w:cs="Arial"/>
                <w:sz w:val="18"/>
                <w:szCs w:val="18"/>
                <w:lang w:eastAsia="de-DE"/>
              </w:rPr>
              <w:fldChar w:fldCharType="end"/>
            </w:r>
          </w:p>
        </w:tc>
        <w:tc>
          <w:tcPr>
            <w:tcW w:w="3209" w:type="dxa"/>
            <w:gridSpan w:val="12"/>
            <w:tcBorders>
              <w:top w:val="nil"/>
              <w:left w:val="single" w:sz="6" w:space="0" w:color="000000"/>
              <w:bottom w:val="nil"/>
              <w:right w:val="nil"/>
            </w:tcBorders>
          </w:tcPr>
          <w:p w14:paraId="2F7F032F" w14:textId="13498451" w:rsidR="000A3768" w:rsidRPr="00EF7D1E" w:rsidRDefault="000A3768" w:rsidP="000A3768">
            <w:pPr>
              <w:spacing w:before="0"/>
              <w:rPr>
                <w:rFonts w:eastAsia="Times New Roman" w:cs="Arial"/>
                <w:sz w:val="18"/>
                <w:szCs w:val="18"/>
                <w:lang w:eastAsia="de-DE"/>
              </w:rPr>
            </w:pPr>
            <w:r w:rsidRPr="00D97E49">
              <w:rPr>
                <w:rFonts w:eastAsia="Times New Roman" w:cs="Arial"/>
                <w:sz w:val="18"/>
                <w:szCs w:val="18"/>
                <w:lang w:eastAsia="de-DE"/>
              </w:rPr>
              <w:fldChar w:fldCharType="begin">
                <w:ffData>
                  <w:name w:val="Text15"/>
                  <w:enabled/>
                  <w:calcOnExit w:val="0"/>
                  <w:textInput/>
                </w:ffData>
              </w:fldChar>
            </w:r>
            <w:r w:rsidRPr="00D97E49">
              <w:rPr>
                <w:rFonts w:eastAsia="Times New Roman" w:cs="Arial"/>
                <w:sz w:val="18"/>
                <w:szCs w:val="18"/>
                <w:lang w:eastAsia="de-DE"/>
              </w:rPr>
              <w:instrText xml:space="preserve"> FORMTEXT </w:instrText>
            </w:r>
            <w:r w:rsidRPr="00D97E49">
              <w:rPr>
                <w:rFonts w:eastAsia="Times New Roman" w:cs="Arial"/>
                <w:sz w:val="18"/>
                <w:szCs w:val="18"/>
                <w:lang w:eastAsia="de-DE"/>
              </w:rPr>
            </w:r>
            <w:r w:rsidRPr="00D97E49">
              <w:rPr>
                <w:rFonts w:eastAsia="Times New Roman" w:cs="Arial"/>
                <w:sz w:val="18"/>
                <w:szCs w:val="18"/>
                <w:lang w:eastAsia="de-DE"/>
              </w:rPr>
              <w:fldChar w:fldCharType="separate"/>
            </w:r>
            <w:r w:rsidR="008B5FBE">
              <w:rPr>
                <w:rFonts w:eastAsia="Times New Roman" w:cs="Arial"/>
                <w:noProof/>
                <w:sz w:val="18"/>
                <w:szCs w:val="18"/>
                <w:lang w:eastAsia="de-DE"/>
              </w:rPr>
              <w:t>PP FFM, 17. Prev.</w:t>
            </w:r>
            <w:r w:rsidRPr="00D97E49">
              <w:rPr>
                <w:rFonts w:eastAsia="Times New Roman" w:cs="Arial"/>
                <w:sz w:val="18"/>
                <w:szCs w:val="18"/>
                <w:lang w:eastAsia="de-DE"/>
              </w:rPr>
              <w:fldChar w:fldCharType="end"/>
            </w:r>
          </w:p>
        </w:tc>
        <w:tc>
          <w:tcPr>
            <w:tcW w:w="3331" w:type="dxa"/>
            <w:gridSpan w:val="5"/>
            <w:tcBorders>
              <w:top w:val="nil"/>
              <w:left w:val="single" w:sz="6" w:space="0" w:color="000000"/>
              <w:bottom w:val="nil"/>
              <w:right w:val="single" w:sz="4" w:space="0" w:color="auto"/>
            </w:tcBorders>
          </w:tcPr>
          <w:p w14:paraId="36A9DFAB" w14:textId="1C7271ED" w:rsidR="000A3768" w:rsidRPr="00EF7D1E" w:rsidRDefault="000A3768" w:rsidP="000A3768">
            <w:pPr>
              <w:spacing w:before="0"/>
              <w:rPr>
                <w:rFonts w:eastAsia="Times New Roman" w:cs="Arial"/>
                <w:sz w:val="18"/>
                <w:szCs w:val="18"/>
                <w:lang w:eastAsia="de-DE"/>
              </w:rPr>
            </w:pPr>
            <w:r w:rsidRPr="00D97E49">
              <w:rPr>
                <w:rFonts w:eastAsia="Times New Roman" w:cs="Arial"/>
                <w:sz w:val="18"/>
                <w:szCs w:val="18"/>
                <w:lang w:eastAsia="de-DE"/>
              </w:rPr>
              <w:fldChar w:fldCharType="begin">
                <w:ffData>
                  <w:name w:val="Text15"/>
                  <w:enabled/>
                  <w:calcOnExit w:val="0"/>
                  <w:textInput/>
                </w:ffData>
              </w:fldChar>
            </w:r>
            <w:r w:rsidRPr="00D97E49">
              <w:rPr>
                <w:rFonts w:eastAsia="Times New Roman" w:cs="Arial"/>
                <w:sz w:val="18"/>
                <w:szCs w:val="18"/>
                <w:lang w:eastAsia="de-DE"/>
              </w:rPr>
              <w:instrText xml:space="preserve"> FORMTEXT </w:instrText>
            </w:r>
            <w:r w:rsidRPr="00D97E49">
              <w:rPr>
                <w:rFonts w:eastAsia="Times New Roman" w:cs="Arial"/>
                <w:sz w:val="18"/>
                <w:szCs w:val="18"/>
                <w:lang w:eastAsia="de-DE"/>
              </w:rPr>
            </w:r>
            <w:r w:rsidRPr="00D97E49">
              <w:rPr>
                <w:rFonts w:eastAsia="Times New Roman" w:cs="Arial"/>
                <w:sz w:val="18"/>
                <w:szCs w:val="18"/>
                <w:lang w:eastAsia="de-DE"/>
              </w:rPr>
              <w:fldChar w:fldCharType="separate"/>
            </w:r>
            <w:r w:rsidR="008B5FBE">
              <w:rPr>
                <w:rFonts w:eastAsia="Times New Roman" w:cs="Arial"/>
                <w:noProof/>
                <w:sz w:val="18"/>
                <w:szCs w:val="18"/>
                <w:lang w:eastAsia="de-DE"/>
              </w:rPr>
              <w:t>Einsatzbeamter</w:t>
            </w:r>
            <w:r w:rsidR="005007DA">
              <w:rPr>
                <w:rFonts w:eastAsia="Times New Roman" w:cs="Arial"/>
                <w:noProof/>
                <w:sz w:val="18"/>
                <w:szCs w:val="18"/>
                <w:lang w:eastAsia="de-DE"/>
              </w:rPr>
              <w:t xml:space="preserve"> (A 9)</w:t>
            </w:r>
            <w:r w:rsidRPr="00D97E49">
              <w:rPr>
                <w:rFonts w:eastAsia="Times New Roman" w:cs="Arial"/>
                <w:sz w:val="18"/>
                <w:szCs w:val="18"/>
                <w:lang w:eastAsia="de-DE"/>
              </w:rPr>
              <w:fldChar w:fldCharType="end"/>
            </w:r>
          </w:p>
        </w:tc>
      </w:tr>
      <w:tr w:rsidR="000A3768" w:rsidRPr="00EF7D1E" w14:paraId="3623879C" w14:textId="77777777" w:rsidTr="002C6349">
        <w:trPr>
          <w:trHeight w:val="240"/>
        </w:trPr>
        <w:tc>
          <w:tcPr>
            <w:tcW w:w="1276" w:type="dxa"/>
            <w:tcBorders>
              <w:top w:val="nil"/>
              <w:left w:val="single" w:sz="4" w:space="0" w:color="auto"/>
              <w:bottom w:val="nil"/>
              <w:right w:val="nil"/>
            </w:tcBorders>
          </w:tcPr>
          <w:p w14:paraId="602B28D2" w14:textId="2DDF9994" w:rsidR="000A3768" w:rsidRPr="00EF7D1E" w:rsidRDefault="000A3768" w:rsidP="000A3768">
            <w:pPr>
              <w:spacing w:before="0"/>
              <w:rPr>
                <w:rFonts w:eastAsia="Times New Roman" w:cs="Arial"/>
                <w:sz w:val="18"/>
                <w:szCs w:val="18"/>
                <w:lang w:eastAsia="de-DE"/>
              </w:rPr>
            </w:pPr>
            <w:r w:rsidRPr="00D97E49">
              <w:rPr>
                <w:rFonts w:eastAsia="Times New Roman" w:cs="Arial"/>
                <w:sz w:val="18"/>
                <w:szCs w:val="18"/>
                <w:lang w:eastAsia="de-DE"/>
              </w:rPr>
              <w:fldChar w:fldCharType="begin">
                <w:ffData>
                  <w:name w:val="Text15"/>
                  <w:enabled/>
                  <w:calcOnExit w:val="0"/>
                  <w:textInput/>
                </w:ffData>
              </w:fldChar>
            </w:r>
            <w:r w:rsidRPr="00D97E49">
              <w:rPr>
                <w:rFonts w:eastAsia="Times New Roman" w:cs="Arial"/>
                <w:sz w:val="18"/>
                <w:szCs w:val="18"/>
                <w:lang w:eastAsia="de-DE"/>
              </w:rPr>
              <w:instrText xml:space="preserve"> FORMTEXT </w:instrText>
            </w:r>
            <w:r w:rsidRPr="00D97E49">
              <w:rPr>
                <w:rFonts w:eastAsia="Times New Roman" w:cs="Arial"/>
                <w:sz w:val="18"/>
                <w:szCs w:val="18"/>
                <w:lang w:eastAsia="de-DE"/>
              </w:rPr>
            </w:r>
            <w:r w:rsidRPr="00D97E49">
              <w:rPr>
                <w:rFonts w:eastAsia="Times New Roman" w:cs="Arial"/>
                <w:sz w:val="18"/>
                <w:szCs w:val="18"/>
                <w:lang w:eastAsia="de-DE"/>
              </w:rPr>
              <w:fldChar w:fldCharType="separate"/>
            </w:r>
            <w:r w:rsidR="008B5FBE">
              <w:rPr>
                <w:rFonts w:eastAsia="Times New Roman" w:cs="Arial"/>
                <w:noProof/>
                <w:sz w:val="18"/>
                <w:szCs w:val="18"/>
                <w:lang w:eastAsia="de-DE"/>
              </w:rPr>
              <w:t>01.08.2015</w:t>
            </w:r>
            <w:r w:rsidRPr="00D97E49">
              <w:rPr>
                <w:rFonts w:eastAsia="Times New Roman" w:cs="Arial"/>
                <w:sz w:val="18"/>
                <w:szCs w:val="18"/>
                <w:lang w:eastAsia="de-DE"/>
              </w:rPr>
              <w:fldChar w:fldCharType="end"/>
            </w:r>
          </w:p>
        </w:tc>
        <w:tc>
          <w:tcPr>
            <w:tcW w:w="1276" w:type="dxa"/>
            <w:tcBorders>
              <w:top w:val="nil"/>
              <w:left w:val="nil"/>
              <w:bottom w:val="nil"/>
              <w:right w:val="single" w:sz="6" w:space="0" w:color="000000"/>
            </w:tcBorders>
          </w:tcPr>
          <w:p w14:paraId="72C9DABA" w14:textId="3596C33E" w:rsidR="000A3768" w:rsidRPr="00EF7D1E" w:rsidRDefault="000A3768" w:rsidP="000A3768">
            <w:pPr>
              <w:spacing w:before="0"/>
              <w:rPr>
                <w:rFonts w:eastAsia="Times New Roman" w:cs="Arial"/>
                <w:sz w:val="18"/>
                <w:szCs w:val="18"/>
                <w:lang w:eastAsia="de-DE"/>
              </w:rPr>
            </w:pPr>
            <w:r w:rsidRPr="00D97E49">
              <w:rPr>
                <w:rFonts w:eastAsia="Times New Roman" w:cs="Arial"/>
                <w:sz w:val="18"/>
                <w:szCs w:val="18"/>
                <w:lang w:eastAsia="de-DE"/>
              </w:rPr>
              <w:fldChar w:fldCharType="begin">
                <w:ffData>
                  <w:name w:val="Text15"/>
                  <w:enabled/>
                  <w:calcOnExit w:val="0"/>
                  <w:textInput/>
                </w:ffData>
              </w:fldChar>
            </w:r>
            <w:r w:rsidRPr="00D97E49">
              <w:rPr>
                <w:rFonts w:eastAsia="Times New Roman" w:cs="Arial"/>
                <w:sz w:val="18"/>
                <w:szCs w:val="18"/>
                <w:lang w:eastAsia="de-DE"/>
              </w:rPr>
              <w:instrText xml:space="preserve"> FORMTEXT </w:instrText>
            </w:r>
            <w:r w:rsidRPr="00D97E49">
              <w:rPr>
                <w:rFonts w:eastAsia="Times New Roman" w:cs="Arial"/>
                <w:sz w:val="18"/>
                <w:szCs w:val="18"/>
                <w:lang w:eastAsia="de-DE"/>
              </w:rPr>
            </w:r>
            <w:r w:rsidRPr="00D97E49">
              <w:rPr>
                <w:rFonts w:eastAsia="Times New Roman" w:cs="Arial"/>
                <w:sz w:val="18"/>
                <w:szCs w:val="18"/>
                <w:lang w:eastAsia="de-DE"/>
              </w:rPr>
              <w:fldChar w:fldCharType="separate"/>
            </w:r>
            <w:r w:rsidR="00DD56DA">
              <w:rPr>
                <w:rFonts w:eastAsia="Times New Roman" w:cs="Arial"/>
                <w:sz w:val="18"/>
                <w:szCs w:val="18"/>
                <w:lang w:eastAsia="de-DE"/>
              </w:rPr>
              <w:t>07</w:t>
            </w:r>
            <w:r w:rsidR="008B5FBE">
              <w:rPr>
                <w:rFonts w:eastAsia="Times New Roman" w:cs="Arial"/>
                <w:noProof/>
                <w:sz w:val="18"/>
                <w:szCs w:val="18"/>
                <w:lang w:eastAsia="de-DE"/>
              </w:rPr>
              <w:t>.0</w:t>
            </w:r>
            <w:r w:rsidR="00DD56DA">
              <w:rPr>
                <w:rFonts w:eastAsia="Times New Roman" w:cs="Arial"/>
                <w:noProof/>
                <w:sz w:val="18"/>
                <w:szCs w:val="18"/>
                <w:lang w:eastAsia="de-DE"/>
              </w:rPr>
              <w:t>8</w:t>
            </w:r>
            <w:r w:rsidR="008B5FBE">
              <w:rPr>
                <w:rFonts w:eastAsia="Times New Roman" w:cs="Arial"/>
                <w:noProof/>
                <w:sz w:val="18"/>
                <w:szCs w:val="18"/>
                <w:lang w:eastAsia="de-DE"/>
              </w:rPr>
              <w:t>.2016</w:t>
            </w:r>
            <w:r w:rsidRPr="00D97E49">
              <w:rPr>
                <w:rFonts w:eastAsia="Times New Roman" w:cs="Arial"/>
                <w:sz w:val="18"/>
                <w:szCs w:val="18"/>
                <w:lang w:eastAsia="de-DE"/>
              </w:rPr>
              <w:fldChar w:fldCharType="end"/>
            </w:r>
          </w:p>
        </w:tc>
        <w:tc>
          <w:tcPr>
            <w:tcW w:w="3209" w:type="dxa"/>
            <w:gridSpan w:val="12"/>
            <w:tcBorders>
              <w:top w:val="nil"/>
              <w:left w:val="single" w:sz="6" w:space="0" w:color="000000"/>
              <w:bottom w:val="nil"/>
              <w:right w:val="nil"/>
            </w:tcBorders>
          </w:tcPr>
          <w:p w14:paraId="44D8F4A0" w14:textId="0993A177" w:rsidR="000A3768" w:rsidRPr="00EF7D1E" w:rsidRDefault="000A3768" w:rsidP="000A3768">
            <w:pPr>
              <w:spacing w:before="0"/>
              <w:rPr>
                <w:rFonts w:eastAsia="Times New Roman" w:cs="Arial"/>
                <w:sz w:val="18"/>
                <w:szCs w:val="18"/>
                <w:lang w:eastAsia="de-DE"/>
              </w:rPr>
            </w:pPr>
            <w:r w:rsidRPr="00D97E49">
              <w:rPr>
                <w:rFonts w:eastAsia="Times New Roman" w:cs="Arial"/>
                <w:sz w:val="18"/>
                <w:szCs w:val="18"/>
                <w:lang w:eastAsia="de-DE"/>
              </w:rPr>
              <w:fldChar w:fldCharType="begin">
                <w:ffData>
                  <w:name w:val="Text15"/>
                  <w:enabled/>
                  <w:calcOnExit w:val="0"/>
                  <w:textInput/>
                </w:ffData>
              </w:fldChar>
            </w:r>
            <w:r w:rsidRPr="00D97E49">
              <w:rPr>
                <w:rFonts w:eastAsia="Times New Roman" w:cs="Arial"/>
                <w:sz w:val="18"/>
                <w:szCs w:val="18"/>
                <w:lang w:eastAsia="de-DE"/>
              </w:rPr>
              <w:instrText xml:space="preserve"> FORMTEXT </w:instrText>
            </w:r>
            <w:r w:rsidRPr="00D97E49">
              <w:rPr>
                <w:rFonts w:eastAsia="Times New Roman" w:cs="Arial"/>
                <w:sz w:val="18"/>
                <w:szCs w:val="18"/>
                <w:lang w:eastAsia="de-DE"/>
              </w:rPr>
            </w:r>
            <w:r w:rsidRPr="00D97E49">
              <w:rPr>
                <w:rFonts w:eastAsia="Times New Roman" w:cs="Arial"/>
                <w:sz w:val="18"/>
                <w:szCs w:val="18"/>
                <w:lang w:eastAsia="de-DE"/>
              </w:rPr>
              <w:fldChar w:fldCharType="separate"/>
            </w:r>
            <w:r w:rsidR="008B5FBE">
              <w:rPr>
                <w:rFonts w:eastAsia="Times New Roman" w:cs="Arial"/>
                <w:noProof/>
                <w:sz w:val="18"/>
                <w:szCs w:val="18"/>
                <w:lang w:eastAsia="de-DE"/>
              </w:rPr>
              <w:t xml:space="preserve">PP WH, </w:t>
            </w:r>
            <w:r w:rsidR="005B36BA">
              <w:rPr>
                <w:rFonts w:eastAsia="Times New Roman" w:cs="Arial"/>
                <w:noProof/>
                <w:sz w:val="18"/>
                <w:szCs w:val="18"/>
                <w:lang w:eastAsia="de-DE"/>
              </w:rPr>
              <w:t>PD HT / RKI / K 32</w:t>
            </w:r>
            <w:r w:rsidRPr="00D97E49">
              <w:rPr>
                <w:rFonts w:eastAsia="Times New Roman" w:cs="Arial"/>
                <w:sz w:val="18"/>
                <w:szCs w:val="18"/>
                <w:lang w:eastAsia="de-DE"/>
              </w:rPr>
              <w:fldChar w:fldCharType="end"/>
            </w:r>
          </w:p>
        </w:tc>
        <w:tc>
          <w:tcPr>
            <w:tcW w:w="3331" w:type="dxa"/>
            <w:gridSpan w:val="5"/>
            <w:tcBorders>
              <w:top w:val="nil"/>
              <w:left w:val="single" w:sz="6" w:space="0" w:color="000000"/>
              <w:bottom w:val="nil"/>
              <w:right w:val="single" w:sz="4" w:space="0" w:color="auto"/>
            </w:tcBorders>
          </w:tcPr>
          <w:p w14:paraId="522D7D0F" w14:textId="1F4A1575" w:rsidR="000A3768" w:rsidRPr="00EF7D1E" w:rsidRDefault="000A3768" w:rsidP="000A3768">
            <w:pPr>
              <w:spacing w:before="0"/>
              <w:rPr>
                <w:rFonts w:eastAsia="Times New Roman" w:cs="Arial"/>
                <w:sz w:val="18"/>
                <w:szCs w:val="18"/>
                <w:lang w:eastAsia="de-DE"/>
              </w:rPr>
            </w:pPr>
            <w:r w:rsidRPr="00D97E49">
              <w:rPr>
                <w:rFonts w:eastAsia="Times New Roman" w:cs="Arial"/>
                <w:sz w:val="18"/>
                <w:szCs w:val="18"/>
                <w:lang w:eastAsia="de-DE"/>
              </w:rPr>
              <w:fldChar w:fldCharType="begin">
                <w:ffData>
                  <w:name w:val="Text15"/>
                  <w:enabled/>
                  <w:calcOnExit w:val="0"/>
                  <w:textInput/>
                </w:ffData>
              </w:fldChar>
            </w:r>
            <w:r w:rsidRPr="00D97E49">
              <w:rPr>
                <w:rFonts w:eastAsia="Times New Roman" w:cs="Arial"/>
                <w:sz w:val="18"/>
                <w:szCs w:val="18"/>
                <w:lang w:eastAsia="de-DE"/>
              </w:rPr>
              <w:instrText xml:space="preserve"> FORMTEXT </w:instrText>
            </w:r>
            <w:r w:rsidRPr="00D97E49">
              <w:rPr>
                <w:rFonts w:eastAsia="Times New Roman" w:cs="Arial"/>
                <w:sz w:val="18"/>
                <w:szCs w:val="18"/>
                <w:lang w:eastAsia="de-DE"/>
              </w:rPr>
            </w:r>
            <w:r w:rsidRPr="00D97E49">
              <w:rPr>
                <w:rFonts w:eastAsia="Times New Roman" w:cs="Arial"/>
                <w:sz w:val="18"/>
                <w:szCs w:val="18"/>
                <w:lang w:eastAsia="de-DE"/>
              </w:rPr>
              <w:fldChar w:fldCharType="separate"/>
            </w:r>
            <w:r w:rsidR="004E77E6">
              <w:rPr>
                <w:rFonts w:eastAsia="Times New Roman" w:cs="Arial"/>
                <w:sz w:val="18"/>
                <w:szCs w:val="18"/>
                <w:lang w:eastAsia="de-DE"/>
              </w:rPr>
              <w:t>Sachbearbeiter</w:t>
            </w:r>
            <w:r w:rsidR="005007DA">
              <w:rPr>
                <w:rFonts w:eastAsia="Times New Roman" w:cs="Arial"/>
                <w:sz w:val="18"/>
                <w:szCs w:val="18"/>
                <w:lang w:eastAsia="de-DE"/>
              </w:rPr>
              <w:t xml:space="preserve"> (A 9)</w:t>
            </w:r>
            <w:r w:rsidRPr="00D97E49">
              <w:rPr>
                <w:rFonts w:eastAsia="Times New Roman" w:cs="Arial"/>
                <w:sz w:val="18"/>
                <w:szCs w:val="18"/>
                <w:lang w:eastAsia="de-DE"/>
              </w:rPr>
              <w:fldChar w:fldCharType="end"/>
            </w:r>
          </w:p>
        </w:tc>
      </w:tr>
      <w:tr w:rsidR="000A3768" w:rsidRPr="00EF7D1E" w14:paraId="7C9279DE" w14:textId="77777777" w:rsidTr="002C6349">
        <w:trPr>
          <w:trHeight w:val="240"/>
        </w:trPr>
        <w:tc>
          <w:tcPr>
            <w:tcW w:w="1276" w:type="dxa"/>
            <w:tcBorders>
              <w:top w:val="nil"/>
              <w:left w:val="single" w:sz="4" w:space="0" w:color="auto"/>
              <w:bottom w:val="nil"/>
              <w:right w:val="nil"/>
            </w:tcBorders>
          </w:tcPr>
          <w:p w14:paraId="0C163960" w14:textId="67045CE8" w:rsidR="000A3768" w:rsidRPr="00EF7D1E" w:rsidRDefault="000A3768" w:rsidP="000A3768">
            <w:pPr>
              <w:spacing w:before="0"/>
              <w:rPr>
                <w:rFonts w:eastAsia="Times New Roman" w:cs="Arial"/>
                <w:sz w:val="18"/>
                <w:szCs w:val="18"/>
                <w:lang w:eastAsia="de-DE"/>
              </w:rPr>
            </w:pPr>
            <w:r w:rsidRPr="00D97E49">
              <w:rPr>
                <w:rFonts w:eastAsia="Times New Roman" w:cs="Arial"/>
                <w:sz w:val="18"/>
                <w:szCs w:val="18"/>
                <w:lang w:eastAsia="de-DE"/>
              </w:rPr>
              <w:fldChar w:fldCharType="begin">
                <w:ffData>
                  <w:name w:val="Text15"/>
                  <w:enabled/>
                  <w:calcOnExit w:val="0"/>
                  <w:textInput/>
                </w:ffData>
              </w:fldChar>
            </w:r>
            <w:r w:rsidRPr="00D97E49">
              <w:rPr>
                <w:rFonts w:eastAsia="Times New Roman" w:cs="Arial"/>
                <w:sz w:val="18"/>
                <w:szCs w:val="18"/>
                <w:lang w:eastAsia="de-DE"/>
              </w:rPr>
              <w:instrText xml:space="preserve"> FORMTEXT </w:instrText>
            </w:r>
            <w:r w:rsidRPr="00D97E49">
              <w:rPr>
                <w:rFonts w:eastAsia="Times New Roman" w:cs="Arial"/>
                <w:sz w:val="18"/>
                <w:szCs w:val="18"/>
                <w:lang w:eastAsia="de-DE"/>
              </w:rPr>
            </w:r>
            <w:r w:rsidRPr="00D97E49">
              <w:rPr>
                <w:rFonts w:eastAsia="Times New Roman" w:cs="Arial"/>
                <w:sz w:val="18"/>
                <w:szCs w:val="18"/>
                <w:lang w:eastAsia="de-DE"/>
              </w:rPr>
              <w:fldChar w:fldCharType="separate"/>
            </w:r>
            <w:r w:rsidR="008B5FBE">
              <w:rPr>
                <w:rFonts w:eastAsia="Times New Roman" w:cs="Arial"/>
                <w:noProof/>
                <w:sz w:val="18"/>
                <w:szCs w:val="18"/>
                <w:lang w:eastAsia="de-DE"/>
              </w:rPr>
              <w:t>0</w:t>
            </w:r>
            <w:r w:rsidR="00DD56DA">
              <w:rPr>
                <w:rFonts w:eastAsia="Times New Roman" w:cs="Arial"/>
                <w:noProof/>
                <w:sz w:val="18"/>
                <w:szCs w:val="18"/>
                <w:lang w:eastAsia="de-DE"/>
              </w:rPr>
              <w:t>8</w:t>
            </w:r>
            <w:r w:rsidR="008B5FBE">
              <w:rPr>
                <w:rFonts w:eastAsia="Times New Roman" w:cs="Arial"/>
                <w:noProof/>
                <w:sz w:val="18"/>
                <w:szCs w:val="18"/>
                <w:lang w:eastAsia="de-DE"/>
              </w:rPr>
              <w:t>.08.2016</w:t>
            </w:r>
            <w:r w:rsidRPr="00D97E49">
              <w:rPr>
                <w:rFonts w:eastAsia="Times New Roman" w:cs="Arial"/>
                <w:sz w:val="18"/>
                <w:szCs w:val="18"/>
                <w:lang w:eastAsia="de-DE"/>
              </w:rPr>
              <w:fldChar w:fldCharType="end"/>
            </w:r>
          </w:p>
        </w:tc>
        <w:tc>
          <w:tcPr>
            <w:tcW w:w="1276" w:type="dxa"/>
            <w:tcBorders>
              <w:top w:val="nil"/>
              <w:left w:val="nil"/>
              <w:bottom w:val="nil"/>
              <w:right w:val="single" w:sz="6" w:space="0" w:color="000000"/>
            </w:tcBorders>
          </w:tcPr>
          <w:p w14:paraId="4BA3D936" w14:textId="50D4072F" w:rsidR="000A3768" w:rsidRPr="00EF7D1E" w:rsidRDefault="000A3768" w:rsidP="000A3768">
            <w:pPr>
              <w:spacing w:before="0"/>
              <w:rPr>
                <w:rFonts w:eastAsia="Times New Roman" w:cs="Arial"/>
                <w:sz w:val="18"/>
                <w:szCs w:val="18"/>
                <w:lang w:eastAsia="de-DE"/>
              </w:rPr>
            </w:pPr>
            <w:r w:rsidRPr="00D97E49">
              <w:rPr>
                <w:rFonts w:eastAsia="Times New Roman" w:cs="Arial"/>
                <w:sz w:val="18"/>
                <w:szCs w:val="18"/>
                <w:lang w:eastAsia="de-DE"/>
              </w:rPr>
              <w:fldChar w:fldCharType="begin">
                <w:ffData>
                  <w:name w:val="Text15"/>
                  <w:enabled/>
                  <w:calcOnExit w:val="0"/>
                  <w:textInput/>
                </w:ffData>
              </w:fldChar>
            </w:r>
            <w:r w:rsidRPr="00D97E49">
              <w:rPr>
                <w:rFonts w:eastAsia="Times New Roman" w:cs="Arial"/>
                <w:sz w:val="18"/>
                <w:szCs w:val="18"/>
                <w:lang w:eastAsia="de-DE"/>
              </w:rPr>
              <w:instrText xml:space="preserve"> FORMTEXT </w:instrText>
            </w:r>
            <w:r w:rsidRPr="00D97E49">
              <w:rPr>
                <w:rFonts w:eastAsia="Times New Roman" w:cs="Arial"/>
                <w:sz w:val="18"/>
                <w:szCs w:val="18"/>
                <w:lang w:eastAsia="de-DE"/>
              </w:rPr>
            </w:r>
            <w:r w:rsidRPr="00D97E49">
              <w:rPr>
                <w:rFonts w:eastAsia="Times New Roman" w:cs="Arial"/>
                <w:sz w:val="18"/>
                <w:szCs w:val="18"/>
                <w:lang w:eastAsia="de-DE"/>
              </w:rPr>
              <w:fldChar w:fldCharType="separate"/>
            </w:r>
            <w:r w:rsidR="008B5FBE">
              <w:rPr>
                <w:rFonts w:eastAsia="Times New Roman" w:cs="Arial"/>
                <w:noProof/>
                <w:sz w:val="18"/>
                <w:szCs w:val="18"/>
                <w:lang w:eastAsia="de-DE"/>
              </w:rPr>
              <w:t>31.01.2017</w:t>
            </w:r>
            <w:r w:rsidRPr="00D97E49">
              <w:rPr>
                <w:rFonts w:eastAsia="Times New Roman" w:cs="Arial"/>
                <w:sz w:val="18"/>
                <w:szCs w:val="18"/>
                <w:lang w:eastAsia="de-DE"/>
              </w:rPr>
              <w:fldChar w:fldCharType="end"/>
            </w:r>
          </w:p>
        </w:tc>
        <w:tc>
          <w:tcPr>
            <w:tcW w:w="3209" w:type="dxa"/>
            <w:gridSpan w:val="12"/>
            <w:tcBorders>
              <w:top w:val="nil"/>
              <w:left w:val="single" w:sz="6" w:space="0" w:color="000000"/>
              <w:bottom w:val="nil"/>
              <w:right w:val="nil"/>
            </w:tcBorders>
          </w:tcPr>
          <w:p w14:paraId="67D0D571" w14:textId="11BA67FC" w:rsidR="000A3768" w:rsidRPr="00EF7D1E" w:rsidRDefault="000A3768" w:rsidP="000A3768">
            <w:pPr>
              <w:spacing w:before="0"/>
              <w:rPr>
                <w:rFonts w:eastAsia="Times New Roman" w:cs="Arial"/>
                <w:sz w:val="18"/>
                <w:szCs w:val="18"/>
                <w:lang w:eastAsia="de-DE"/>
              </w:rPr>
            </w:pPr>
            <w:r w:rsidRPr="00D97E49">
              <w:rPr>
                <w:rFonts w:eastAsia="Times New Roman" w:cs="Arial"/>
                <w:sz w:val="18"/>
                <w:szCs w:val="18"/>
                <w:lang w:eastAsia="de-DE"/>
              </w:rPr>
              <w:fldChar w:fldCharType="begin">
                <w:ffData>
                  <w:name w:val="Text15"/>
                  <w:enabled/>
                  <w:calcOnExit w:val="0"/>
                  <w:textInput/>
                </w:ffData>
              </w:fldChar>
            </w:r>
            <w:r w:rsidRPr="00D97E49">
              <w:rPr>
                <w:rFonts w:eastAsia="Times New Roman" w:cs="Arial"/>
                <w:sz w:val="18"/>
                <w:szCs w:val="18"/>
                <w:lang w:eastAsia="de-DE"/>
              </w:rPr>
              <w:instrText xml:space="preserve"> FORMTEXT </w:instrText>
            </w:r>
            <w:r w:rsidRPr="00D97E49">
              <w:rPr>
                <w:rFonts w:eastAsia="Times New Roman" w:cs="Arial"/>
                <w:sz w:val="18"/>
                <w:szCs w:val="18"/>
                <w:lang w:eastAsia="de-DE"/>
              </w:rPr>
            </w:r>
            <w:r w:rsidRPr="00D97E49">
              <w:rPr>
                <w:rFonts w:eastAsia="Times New Roman" w:cs="Arial"/>
                <w:sz w:val="18"/>
                <w:szCs w:val="18"/>
                <w:lang w:eastAsia="de-DE"/>
              </w:rPr>
              <w:fldChar w:fldCharType="separate"/>
            </w:r>
            <w:r w:rsidR="008B5FBE">
              <w:rPr>
                <w:rFonts w:eastAsia="Times New Roman" w:cs="Arial"/>
                <w:noProof/>
                <w:sz w:val="18"/>
                <w:szCs w:val="18"/>
                <w:lang w:eastAsia="de-DE"/>
              </w:rPr>
              <w:t>PP FFM, D 610</w:t>
            </w:r>
            <w:r w:rsidR="00364C1C">
              <w:rPr>
                <w:rFonts w:eastAsia="Times New Roman" w:cs="Arial"/>
                <w:noProof/>
                <w:sz w:val="18"/>
                <w:szCs w:val="18"/>
                <w:lang w:eastAsia="de-DE"/>
              </w:rPr>
              <w:t xml:space="preserve"> / VKÜ</w:t>
            </w:r>
            <w:r w:rsidRPr="00D97E49">
              <w:rPr>
                <w:rFonts w:eastAsia="Times New Roman" w:cs="Arial"/>
                <w:sz w:val="18"/>
                <w:szCs w:val="18"/>
                <w:lang w:eastAsia="de-DE"/>
              </w:rPr>
              <w:fldChar w:fldCharType="end"/>
            </w:r>
          </w:p>
        </w:tc>
        <w:tc>
          <w:tcPr>
            <w:tcW w:w="3331" w:type="dxa"/>
            <w:gridSpan w:val="5"/>
            <w:tcBorders>
              <w:top w:val="nil"/>
              <w:left w:val="single" w:sz="6" w:space="0" w:color="000000"/>
              <w:bottom w:val="nil"/>
              <w:right w:val="single" w:sz="4" w:space="0" w:color="auto"/>
            </w:tcBorders>
          </w:tcPr>
          <w:p w14:paraId="51992E4F" w14:textId="170B1CE0" w:rsidR="000A3768" w:rsidRPr="00EF7D1E" w:rsidRDefault="000A3768" w:rsidP="000A3768">
            <w:pPr>
              <w:spacing w:before="0"/>
              <w:rPr>
                <w:rFonts w:eastAsia="Times New Roman" w:cs="Arial"/>
                <w:sz w:val="18"/>
                <w:szCs w:val="18"/>
                <w:lang w:eastAsia="de-DE"/>
              </w:rPr>
            </w:pPr>
            <w:r w:rsidRPr="00D97E49">
              <w:rPr>
                <w:rFonts w:eastAsia="Times New Roman" w:cs="Arial"/>
                <w:sz w:val="18"/>
                <w:szCs w:val="18"/>
                <w:lang w:eastAsia="de-DE"/>
              </w:rPr>
              <w:fldChar w:fldCharType="begin">
                <w:ffData>
                  <w:name w:val="Text15"/>
                  <w:enabled/>
                  <w:calcOnExit w:val="0"/>
                  <w:textInput/>
                </w:ffData>
              </w:fldChar>
            </w:r>
            <w:r w:rsidRPr="00D97E49">
              <w:rPr>
                <w:rFonts w:eastAsia="Times New Roman" w:cs="Arial"/>
                <w:sz w:val="18"/>
                <w:szCs w:val="18"/>
                <w:lang w:eastAsia="de-DE"/>
              </w:rPr>
              <w:instrText xml:space="preserve"> FORMTEXT </w:instrText>
            </w:r>
            <w:r w:rsidRPr="00D97E49">
              <w:rPr>
                <w:rFonts w:eastAsia="Times New Roman" w:cs="Arial"/>
                <w:sz w:val="18"/>
                <w:szCs w:val="18"/>
                <w:lang w:eastAsia="de-DE"/>
              </w:rPr>
            </w:r>
            <w:r w:rsidRPr="00D97E49">
              <w:rPr>
                <w:rFonts w:eastAsia="Times New Roman" w:cs="Arial"/>
                <w:sz w:val="18"/>
                <w:szCs w:val="18"/>
                <w:lang w:eastAsia="de-DE"/>
              </w:rPr>
              <w:fldChar w:fldCharType="separate"/>
            </w:r>
            <w:r w:rsidR="00364C1C">
              <w:rPr>
                <w:rFonts w:eastAsia="Times New Roman" w:cs="Arial"/>
                <w:sz w:val="18"/>
                <w:szCs w:val="18"/>
                <w:lang w:eastAsia="de-DE"/>
              </w:rPr>
              <w:t xml:space="preserve">SB </w:t>
            </w:r>
            <w:r w:rsidR="008B5FBE">
              <w:rPr>
                <w:rFonts w:eastAsia="Times New Roman" w:cs="Arial"/>
                <w:sz w:val="18"/>
                <w:szCs w:val="18"/>
                <w:lang w:eastAsia="de-DE"/>
              </w:rPr>
              <w:t>WSD</w:t>
            </w:r>
            <w:r w:rsidR="00364C1C">
              <w:rPr>
                <w:rFonts w:eastAsia="Times New Roman" w:cs="Arial"/>
                <w:sz w:val="18"/>
                <w:szCs w:val="18"/>
                <w:lang w:eastAsia="de-DE"/>
              </w:rPr>
              <w:t xml:space="preserve"> (A 9 / 10)</w:t>
            </w:r>
            <w:r w:rsidRPr="00D97E49">
              <w:rPr>
                <w:rFonts w:eastAsia="Times New Roman" w:cs="Arial"/>
                <w:sz w:val="18"/>
                <w:szCs w:val="18"/>
                <w:lang w:eastAsia="de-DE"/>
              </w:rPr>
              <w:fldChar w:fldCharType="end"/>
            </w:r>
          </w:p>
        </w:tc>
      </w:tr>
      <w:tr w:rsidR="000A3768" w:rsidRPr="00EF7D1E" w14:paraId="670DA8B2" w14:textId="77777777" w:rsidTr="002C6349">
        <w:trPr>
          <w:trHeight w:val="240"/>
        </w:trPr>
        <w:tc>
          <w:tcPr>
            <w:tcW w:w="1276" w:type="dxa"/>
            <w:tcBorders>
              <w:top w:val="nil"/>
              <w:left w:val="single" w:sz="4" w:space="0" w:color="auto"/>
              <w:bottom w:val="nil"/>
              <w:right w:val="nil"/>
            </w:tcBorders>
          </w:tcPr>
          <w:p w14:paraId="1A5A2C71" w14:textId="5A3EBFB1" w:rsidR="000A3768" w:rsidRPr="00EF7D1E" w:rsidRDefault="000A3768" w:rsidP="000A3768">
            <w:pPr>
              <w:spacing w:before="0"/>
              <w:rPr>
                <w:rFonts w:eastAsia="Times New Roman" w:cs="Arial"/>
                <w:sz w:val="18"/>
                <w:szCs w:val="18"/>
                <w:lang w:eastAsia="de-DE"/>
              </w:rPr>
            </w:pPr>
            <w:r w:rsidRPr="00D97E49">
              <w:rPr>
                <w:rFonts w:eastAsia="Times New Roman" w:cs="Arial"/>
                <w:sz w:val="18"/>
                <w:szCs w:val="18"/>
                <w:lang w:eastAsia="de-DE"/>
              </w:rPr>
              <w:fldChar w:fldCharType="begin">
                <w:ffData>
                  <w:name w:val="Text15"/>
                  <w:enabled/>
                  <w:calcOnExit w:val="0"/>
                  <w:textInput/>
                </w:ffData>
              </w:fldChar>
            </w:r>
            <w:r w:rsidRPr="00D97E49">
              <w:rPr>
                <w:rFonts w:eastAsia="Times New Roman" w:cs="Arial"/>
                <w:sz w:val="18"/>
                <w:szCs w:val="18"/>
                <w:lang w:eastAsia="de-DE"/>
              </w:rPr>
              <w:instrText xml:space="preserve"> FORMTEXT </w:instrText>
            </w:r>
            <w:r w:rsidRPr="00D97E49">
              <w:rPr>
                <w:rFonts w:eastAsia="Times New Roman" w:cs="Arial"/>
                <w:sz w:val="18"/>
                <w:szCs w:val="18"/>
                <w:lang w:eastAsia="de-DE"/>
              </w:rPr>
            </w:r>
            <w:r w:rsidRPr="00D97E49">
              <w:rPr>
                <w:rFonts w:eastAsia="Times New Roman" w:cs="Arial"/>
                <w:sz w:val="18"/>
                <w:szCs w:val="18"/>
                <w:lang w:eastAsia="de-DE"/>
              </w:rPr>
              <w:fldChar w:fldCharType="separate"/>
            </w:r>
            <w:r w:rsidR="008B5FBE">
              <w:rPr>
                <w:rFonts w:eastAsia="Times New Roman" w:cs="Arial"/>
                <w:noProof/>
                <w:sz w:val="18"/>
                <w:szCs w:val="18"/>
                <w:lang w:eastAsia="de-DE"/>
              </w:rPr>
              <w:t>01.02.2017</w:t>
            </w:r>
            <w:r w:rsidRPr="00D97E49">
              <w:rPr>
                <w:rFonts w:eastAsia="Times New Roman" w:cs="Arial"/>
                <w:sz w:val="18"/>
                <w:szCs w:val="18"/>
                <w:lang w:eastAsia="de-DE"/>
              </w:rPr>
              <w:fldChar w:fldCharType="end"/>
            </w:r>
          </w:p>
        </w:tc>
        <w:tc>
          <w:tcPr>
            <w:tcW w:w="1276" w:type="dxa"/>
            <w:tcBorders>
              <w:top w:val="nil"/>
              <w:left w:val="nil"/>
              <w:bottom w:val="nil"/>
              <w:right w:val="single" w:sz="6" w:space="0" w:color="000000"/>
            </w:tcBorders>
          </w:tcPr>
          <w:p w14:paraId="1067A905" w14:textId="2D22F758" w:rsidR="000A3768" w:rsidRPr="00EF7D1E" w:rsidRDefault="000A3768" w:rsidP="000A3768">
            <w:pPr>
              <w:spacing w:before="0"/>
              <w:rPr>
                <w:rFonts w:eastAsia="Times New Roman" w:cs="Arial"/>
                <w:sz w:val="18"/>
                <w:szCs w:val="18"/>
                <w:lang w:eastAsia="de-DE"/>
              </w:rPr>
            </w:pPr>
            <w:r w:rsidRPr="00D97E49">
              <w:rPr>
                <w:rFonts w:eastAsia="Times New Roman" w:cs="Arial"/>
                <w:sz w:val="18"/>
                <w:szCs w:val="18"/>
                <w:lang w:eastAsia="de-DE"/>
              </w:rPr>
              <w:fldChar w:fldCharType="begin">
                <w:ffData>
                  <w:name w:val="Text15"/>
                  <w:enabled/>
                  <w:calcOnExit w:val="0"/>
                  <w:textInput/>
                </w:ffData>
              </w:fldChar>
            </w:r>
            <w:r w:rsidRPr="00D97E49">
              <w:rPr>
                <w:rFonts w:eastAsia="Times New Roman" w:cs="Arial"/>
                <w:sz w:val="18"/>
                <w:szCs w:val="18"/>
                <w:lang w:eastAsia="de-DE"/>
              </w:rPr>
              <w:instrText xml:space="preserve"> FORMTEXT </w:instrText>
            </w:r>
            <w:r w:rsidRPr="00D97E49">
              <w:rPr>
                <w:rFonts w:eastAsia="Times New Roman" w:cs="Arial"/>
                <w:sz w:val="18"/>
                <w:szCs w:val="18"/>
                <w:lang w:eastAsia="de-DE"/>
              </w:rPr>
            </w:r>
            <w:r w:rsidRPr="00D97E49">
              <w:rPr>
                <w:rFonts w:eastAsia="Times New Roman" w:cs="Arial"/>
                <w:sz w:val="18"/>
                <w:szCs w:val="18"/>
                <w:lang w:eastAsia="de-DE"/>
              </w:rPr>
              <w:fldChar w:fldCharType="separate"/>
            </w:r>
            <w:r w:rsidR="00A038C7">
              <w:rPr>
                <w:rFonts w:eastAsia="Times New Roman" w:cs="Arial"/>
                <w:sz w:val="18"/>
                <w:szCs w:val="18"/>
                <w:lang w:eastAsia="de-DE"/>
              </w:rPr>
              <w:t>20</w:t>
            </w:r>
            <w:r w:rsidR="008B5FBE">
              <w:rPr>
                <w:rFonts w:eastAsia="Times New Roman" w:cs="Arial"/>
                <w:noProof/>
                <w:sz w:val="18"/>
                <w:szCs w:val="18"/>
                <w:lang w:eastAsia="de-DE"/>
              </w:rPr>
              <w:t>.0</w:t>
            </w:r>
            <w:r w:rsidR="00A038C7">
              <w:rPr>
                <w:rFonts w:eastAsia="Times New Roman" w:cs="Arial"/>
                <w:noProof/>
                <w:sz w:val="18"/>
                <w:szCs w:val="18"/>
                <w:lang w:eastAsia="de-DE"/>
              </w:rPr>
              <w:t>3</w:t>
            </w:r>
            <w:r w:rsidR="008B5FBE">
              <w:rPr>
                <w:rFonts w:eastAsia="Times New Roman" w:cs="Arial"/>
                <w:noProof/>
                <w:sz w:val="18"/>
                <w:szCs w:val="18"/>
                <w:lang w:eastAsia="de-DE"/>
              </w:rPr>
              <w:t>.201</w:t>
            </w:r>
            <w:r w:rsidR="00A038C7">
              <w:rPr>
                <w:rFonts w:eastAsia="Times New Roman" w:cs="Arial"/>
                <w:noProof/>
                <w:sz w:val="18"/>
                <w:szCs w:val="18"/>
                <w:lang w:eastAsia="de-DE"/>
              </w:rPr>
              <w:t>8</w:t>
            </w:r>
            <w:r w:rsidRPr="00D97E49">
              <w:rPr>
                <w:rFonts w:eastAsia="Times New Roman" w:cs="Arial"/>
                <w:sz w:val="18"/>
                <w:szCs w:val="18"/>
                <w:lang w:eastAsia="de-DE"/>
              </w:rPr>
              <w:fldChar w:fldCharType="end"/>
            </w:r>
          </w:p>
        </w:tc>
        <w:tc>
          <w:tcPr>
            <w:tcW w:w="3209" w:type="dxa"/>
            <w:gridSpan w:val="12"/>
            <w:tcBorders>
              <w:top w:val="nil"/>
              <w:left w:val="single" w:sz="6" w:space="0" w:color="000000"/>
              <w:bottom w:val="nil"/>
              <w:right w:val="nil"/>
            </w:tcBorders>
          </w:tcPr>
          <w:p w14:paraId="73CBE09B" w14:textId="5B5BFE65" w:rsidR="000A3768" w:rsidRPr="00EF7D1E" w:rsidRDefault="000A3768" w:rsidP="000A3768">
            <w:pPr>
              <w:spacing w:before="0"/>
              <w:rPr>
                <w:rFonts w:eastAsia="Times New Roman" w:cs="Arial"/>
                <w:sz w:val="18"/>
                <w:szCs w:val="18"/>
                <w:lang w:eastAsia="de-DE"/>
              </w:rPr>
            </w:pPr>
            <w:r w:rsidRPr="00D97E49">
              <w:rPr>
                <w:rFonts w:eastAsia="Times New Roman" w:cs="Arial"/>
                <w:sz w:val="18"/>
                <w:szCs w:val="18"/>
                <w:lang w:eastAsia="de-DE"/>
              </w:rPr>
              <w:fldChar w:fldCharType="begin">
                <w:ffData>
                  <w:name w:val="Text15"/>
                  <w:enabled/>
                  <w:calcOnExit w:val="0"/>
                  <w:textInput/>
                </w:ffData>
              </w:fldChar>
            </w:r>
            <w:r w:rsidRPr="00D97E49">
              <w:rPr>
                <w:rFonts w:eastAsia="Times New Roman" w:cs="Arial"/>
                <w:sz w:val="18"/>
                <w:szCs w:val="18"/>
                <w:lang w:eastAsia="de-DE"/>
              </w:rPr>
              <w:instrText xml:space="preserve"> FORMTEXT </w:instrText>
            </w:r>
            <w:r w:rsidRPr="00D97E49">
              <w:rPr>
                <w:rFonts w:eastAsia="Times New Roman" w:cs="Arial"/>
                <w:sz w:val="18"/>
                <w:szCs w:val="18"/>
                <w:lang w:eastAsia="de-DE"/>
              </w:rPr>
            </w:r>
            <w:r w:rsidRPr="00D97E49">
              <w:rPr>
                <w:rFonts w:eastAsia="Times New Roman" w:cs="Arial"/>
                <w:sz w:val="18"/>
                <w:szCs w:val="18"/>
                <w:lang w:eastAsia="de-DE"/>
              </w:rPr>
              <w:fldChar w:fldCharType="separate"/>
            </w:r>
            <w:r w:rsidR="008B5FBE">
              <w:rPr>
                <w:rFonts w:eastAsia="Times New Roman" w:cs="Arial"/>
                <w:noProof/>
                <w:sz w:val="18"/>
                <w:szCs w:val="18"/>
                <w:lang w:eastAsia="de-DE"/>
              </w:rPr>
              <w:t>PP FFM, D 610</w:t>
            </w:r>
            <w:r w:rsidR="00364C1C">
              <w:rPr>
                <w:rFonts w:eastAsia="Times New Roman" w:cs="Arial"/>
                <w:noProof/>
                <w:sz w:val="18"/>
                <w:szCs w:val="18"/>
                <w:lang w:eastAsia="de-DE"/>
              </w:rPr>
              <w:t>, VKÜ</w:t>
            </w:r>
            <w:r w:rsidRPr="00D97E49">
              <w:rPr>
                <w:rFonts w:eastAsia="Times New Roman" w:cs="Arial"/>
                <w:sz w:val="18"/>
                <w:szCs w:val="18"/>
                <w:lang w:eastAsia="de-DE"/>
              </w:rPr>
              <w:fldChar w:fldCharType="end"/>
            </w:r>
          </w:p>
        </w:tc>
        <w:tc>
          <w:tcPr>
            <w:tcW w:w="3331" w:type="dxa"/>
            <w:gridSpan w:val="5"/>
            <w:tcBorders>
              <w:top w:val="nil"/>
              <w:left w:val="single" w:sz="6" w:space="0" w:color="000000"/>
              <w:bottom w:val="nil"/>
              <w:right w:val="single" w:sz="4" w:space="0" w:color="auto"/>
            </w:tcBorders>
          </w:tcPr>
          <w:p w14:paraId="6F74988F" w14:textId="342EC5FB" w:rsidR="000A3768" w:rsidRPr="00EF7D1E" w:rsidRDefault="000A3768" w:rsidP="000A3768">
            <w:pPr>
              <w:spacing w:before="0"/>
              <w:rPr>
                <w:rFonts w:eastAsia="Times New Roman" w:cs="Arial"/>
                <w:sz w:val="18"/>
                <w:szCs w:val="18"/>
                <w:lang w:eastAsia="de-DE"/>
              </w:rPr>
            </w:pPr>
            <w:r w:rsidRPr="00D97E49">
              <w:rPr>
                <w:rFonts w:eastAsia="Times New Roman" w:cs="Arial"/>
                <w:sz w:val="18"/>
                <w:szCs w:val="18"/>
                <w:lang w:eastAsia="de-DE"/>
              </w:rPr>
              <w:fldChar w:fldCharType="begin">
                <w:ffData>
                  <w:name w:val="Text15"/>
                  <w:enabled/>
                  <w:calcOnExit w:val="0"/>
                  <w:textInput/>
                </w:ffData>
              </w:fldChar>
            </w:r>
            <w:r w:rsidRPr="00D97E49">
              <w:rPr>
                <w:rFonts w:eastAsia="Times New Roman" w:cs="Arial"/>
                <w:sz w:val="18"/>
                <w:szCs w:val="18"/>
                <w:lang w:eastAsia="de-DE"/>
              </w:rPr>
              <w:instrText xml:space="preserve"> FORMTEXT </w:instrText>
            </w:r>
            <w:r w:rsidRPr="00D97E49">
              <w:rPr>
                <w:rFonts w:eastAsia="Times New Roman" w:cs="Arial"/>
                <w:sz w:val="18"/>
                <w:szCs w:val="18"/>
                <w:lang w:eastAsia="de-DE"/>
              </w:rPr>
            </w:r>
            <w:r w:rsidRPr="00D97E49">
              <w:rPr>
                <w:rFonts w:eastAsia="Times New Roman" w:cs="Arial"/>
                <w:sz w:val="18"/>
                <w:szCs w:val="18"/>
                <w:lang w:eastAsia="de-DE"/>
              </w:rPr>
              <w:fldChar w:fldCharType="separate"/>
            </w:r>
            <w:r w:rsidR="00A038C7">
              <w:rPr>
                <w:rFonts w:eastAsia="Times New Roman" w:cs="Arial"/>
                <w:sz w:val="18"/>
                <w:szCs w:val="18"/>
                <w:lang w:eastAsia="de-DE"/>
              </w:rPr>
              <w:t xml:space="preserve">SB </w:t>
            </w:r>
            <w:r w:rsidR="008B5FBE">
              <w:rPr>
                <w:rFonts w:eastAsia="Times New Roman" w:cs="Arial"/>
                <w:sz w:val="18"/>
                <w:szCs w:val="18"/>
                <w:lang w:eastAsia="de-DE"/>
              </w:rPr>
              <w:t xml:space="preserve">KgGP </w:t>
            </w:r>
            <w:r w:rsidR="00364C1C">
              <w:rPr>
                <w:rFonts w:eastAsia="Times New Roman" w:cs="Arial"/>
                <w:sz w:val="18"/>
                <w:szCs w:val="18"/>
                <w:lang w:eastAsia="de-DE"/>
              </w:rPr>
              <w:t>(A10</w:t>
            </w:r>
            <w:r w:rsidRPr="00D97E49">
              <w:rPr>
                <w:rFonts w:eastAsia="Times New Roman" w:cs="Arial"/>
                <w:sz w:val="18"/>
                <w:szCs w:val="18"/>
                <w:lang w:eastAsia="de-DE"/>
              </w:rPr>
              <w:fldChar w:fldCharType="end"/>
            </w:r>
          </w:p>
        </w:tc>
      </w:tr>
      <w:tr w:rsidR="000A3768" w:rsidRPr="00EF7D1E" w14:paraId="44BB254C" w14:textId="77777777" w:rsidTr="002C6349">
        <w:trPr>
          <w:trHeight w:val="240"/>
        </w:trPr>
        <w:tc>
          <w:tcPr>
            <w:tcW w:w="1276" w:type="dxa"/>
            <w:tcBorders>
              <w:top w:val="nil"/>
              <w:left w:val="single" w:sz="4" w:space="0" w:color="auto"/>
              <w:bottom w:val="nil"/>
              <w:right w:val="nil"/>
            </w:tcBorders>
          </w:tcPr>
          <w:p w14:paraId="120DB385" w14:textId="639B8FB0" w:rsidR="000A3768" w:rsidRPr="00EF7D1E" w:rsidRDefault="000A3768" w:rsidP="000A3768">
            <w:pPr>
              <w:spacing w:before="0"/>
              <w:rPr>
                <w:rFonts w:eastAsia="Times New Roman" w:cs="Arial"/>
                <w:sz w:val="18"/>
                <w:szCs w:val="18"/>
                <w:lang w:eastAsia="de-DE"/>
              </w:rPr>
            </w:pPr>
            <w:r w:rsidRPr="00D97E49">
              <w:rPr>
                <w:rFonts w:eastAsia="Times New Roman" w:cs="Arial"/>
                <w:sz w:val="18"/>
                <w:szCs w:val="18"/>
                <w:lang w:eastAsia="de-DE"/>
              </w:rPr>
              <w:fldChar w:fldCharType="begin">
                <w:ffData>
                  <w:name w:val="Text15"/>
                  <w:enabled/>
                  <w:calcOnExit w:val="0"/>
                  <w:textInput/>
                </w:ffData>
              </w:fldChar>
            </w:r>
            <w:r w:rsidRPr="00D97E49">
              <w:rPr>
                <w:rFonts w:eastAsia="Times New Roman" w:cs="Arial"/>
                <w:sz w:val="18"/>
                <w:szCs w:val="18"/>
                <w:lang w:eastAsia="de-DE"/>
              </w:rPr>
              <w:instrText xml:space="preserve"> FORMTEXT </w:instrText>
            </w:r>
            <w:r w:rsidRPr="00D97E49">
              <w:rPr>
                <w:rFonts w:eastAsia="Times New Roman" w:cs="Arial"/>
                <w:sz w:val="18"/>
                <w:szCs w:val="18"/>
                <w:lang w:eastAsia="de-DE"/>
              </w:rPr>
            </w:r>
            <w:r w:rsidRPr="00D97E49">
              <w:rPr>
                <w:rFonts w:eastAsia="Times New Roman" w:cs="Arial"/>
                <w:sz w:val="18"/>
                <w:szCs w:val="18"/>
                <w:lang w:eastAsia="de-DE"/>
              </w:rPr>
              <w:fldChar w:fldCharType="separate"/>
            </w:r>
            <w:r w:rsidR="00A038C7">
              <w:rPr>
                <w:rFonts w:eastAsia="Times New Roman" w:cs="Arial"/>
                <w:sz w:val="18"/>
                <w:szCs w:val="18"/>
                <w:lang w:eastAsia="de-DE"/>
              </w:rPr>
              <w:t>21</w:t>
            </w:r>
            <w:r w:rsidR="003455E9">
              <w:rPr>
                <w:rFonts w:eastAsia="Times New Roman" w:cs="Arial"/>
                <w:noProof/>
                <w:sz w:val="18"/>
                <w:szCs w:val="18"/>
                <w:lang w:eastAsia="de-DE"/>
              </w:rPr>
              <w:t>.0</w:t>
            </w:r>
            <w:r w:rsidR="00A038C7">
              <w:rPr>
                <w:rFonts w:eastAsia="Times New Roman" w:cs="Arial"/>
                <w:noProof/>
                <w:sz w:val="18"/>
                <w:szCs w:val="18"/>
                <w:lang w:eastAsia="de-DE"/>
              </w:rPr>
              <w:t>3</w:t>
            </w:r>
            <w:r w:rsidR="003455E9">
              <w:rPr>
                <w:rFonts w:eastAsia="Times New Roman" w:cs="Arial"/>
                <w:noProof/>
                <w:sz w:val="18"/>
                <w:szCs w:val="18"/>
                <w:lang w:eastAsia="de-DE"/>
              </w:rPr>
              <w:t>.201</w:t>
            </w:r>
            <w:r w:rsidR="00A038C7">
              <w:rPr>
                <w:rFonts w:eastAsia="Times New Roman" w:cs="Arial"/>
                <w:noProof/>
                <w:sz w:val="18"/>
                <w:szCs w:val="18"/>
                <w:lang w:eastAsia="de-DE"/>
              </w:rPr>
              <w:t>8</w:t>
            </w:r>
            <w:r w:rsidRPr="00D97E49">
              <w:rPr>
                <w:rFonts w:eastAsia="Times New Roman" w:cs="Arial"/>
                <w:sz w:val="18"/>
                <w:szCs w:val="18"/>
                <w:lang w:eastAsia="de-DE"/>
              </w:rPr>
              <w:fldChar w:fldCharType="end"/>
            </w:r>
          </w:p>
        </w:tc>
        <w:tc>
          <w:tcPr>
            <w:tcW w:w="1276" w:type="dxa"/>
            <w:tcBorders>
              <w:top w:val="nil"/>
              <w:left w:val="nil"/>
              <w:bottom w:val="nil"/>
              <w:right w:val="single" w:sz="6" w:space="0" w:color="000000"/>
            </w:tcBorders>
          </w:tcPr>
          <w:p w14:paraId="32ACBCA6" w14:textId="7847CC65" w:rsidR="000A3768" w:rsidRPr="00EF7D1E" w:rsidRDefault="000A3768" w:rsidP="000A3768">
            <w:pPr>
              <w:spacing w:before="0"/>
              <w:rPr>
                <w:rFonts w:eastAsia="Times New Roman" w:cs="Arial"/>
                <w:sz w:val="18"/>
                <w:szCs w:val="18"/>
                <w:lang w:eastAsia="de-DE"/>
              </w:rPr>
            </w:pPr>
            <w:r w:rsidRPr="00D97E49">
              <w:rPr>
                <w:rFonts w:eastAsia="Times New Roman" w:cs="Arial"/>
                <w:sz w:val="18"/>
                <w:szCs w:val="18"/>
                <w:lang w:eastAsia="de-DE"/>
              </w:rPr>
              <w:fldChar w:fldCharType="begin">
                <w:ffData>
                  <w:name w:val="Text15"/>
                  <w:enabled/>
                  <w:calcOnExit w:val="0"/>
                  <w:textInput/>
                </w:ffData>
              </w:fldChar>
            </w:r>
            <w:r w:rsidRPr="00D97E49">
              <w:rPr>
                <w:rFonts w:eastAsia="Times New Roman" w:cs="Arial"/>
                <w:sz w:val="18"/>
                <w:szCs w:val="18"/>
                <w:lang w:eastAsia="de-DE"/>
              </w:rPr>
              <w:instrText xml:space="preserve"> FORMTEXT </w:instrText>
            </w:r>
            <w:r w:rsidRPr="00D97E49">
              <w:rPr>
                <w:rFonts w:eastAsia="Times New Roman" w:cs="Arial"/>
                <w:sz w:val="18"/>
                <w:szCs w:val="18"/>
                <w:lang w:eastAsia="de-DE"/>
              </w:rPr>
            </w:r>
            <w:r w:rsidRPr="00D97E49">
              <w:rPr>
                <w:rFonts w:eastAsia="Times New Roman" w:cs="Arial"/>
                <w:sz w:val="18"/>
                <w:szCs w:val="18"/>
                <w:lang w:eastAsia="de-DE"/>
              </w:rPr>
              <w:fldChar w:fldCharType="separate"/>
            </w:r>
            <w:r w:rsidR="00A038C7">
              <w:rPr>
                <w:rFonts w:eastAsia="Times New Roman" w:cs="Arial"/>
                <w:sz w:val="18"/>
                <w:szCs w:val="18"/>
                <w:lang w:eastAsia="de-DE"/>
              </w:rPr>
              <w:t>08</w:t>
            </w:r>
            <w:r w:rsidR="003455E9">
              <w:rPr>
                <w:rFonts w:eastAsia="Times New Roman" w:cs="Arial"/>
                <w:noProof/>
                <w:sz w:val="18"/>
                <w:szCs w:val="18"/>
                <w:lang w:eastAsia="de-DE"/>
              </w:rPr>
              <w:t>.0</w:t>
            </w:r>
            <w:r w:rsidR="00A038C7">
              <w:rPr>
                <w:rFonts w:eastAsia="Times New Roman" w:cs="Arial"/>
                <w:noProof/>
                <w:sz w:val="18"/>
                <w:szCs w:val="18"/>
                <w:lang w:eastAsia="de-DE"/>
              </w:rPr>
              <w:t>5</w:t>
            </w:r>
            <w:r w:rsidR="003455E9">
              <w:rPr>
                <w:rFonts w:eastAsia="Times New Roman" w:cs="Arial"/>
                <w:noProof/>
                <w:sz w:val="18"/>
                <w:szCs w:val="18"/>
                <w:lang w:eastAsia="de-DE"/>
              </w:rPr>
              <w:t>.20</w:t>
            </w:r>
            <w:r w:rsidR="00A038C7">
              <w:rPr>
                <w:rFonts w:eastAsia="Times New Roman" w:cs="Arial"/>
                <w:noProof/>
                <w:sz w:val="18"/>
                <w:szCs w:val="18"/>
                <w:lang w:eastAsia="de-DE"/>
              </w:rPr>
              <w:t>18</w:t>
            </w:r>
            <w:r w:rsidRPr="00D97E49">
              <w:rPr>
                <w:rFonts w:eastAsia="Times New Roman" w:cs="Arial"/>
                <w:sz w:val="18"/>
                <w:szCs w:val="18"/>
                <w:lang w:eastAsia="de-DE"/>
              </w:rPr>
              <w:fldChar w:fldCharType="end"/>
            </w:r>
          </w:p>
        </w:tc>
        <w:tc>
          <w:tcPr>
            <w:tcW w:w="3209" w:type="dxa"/>
            <w:gridSpan w:val="12"/>
            <w:tcBorders>
              <w:top w:val="nil"/>
              <w:left w:val="single" w:sz="6" w:space="0" w:color="000000"/>
              <w:bottom w:val="nil"/>
              <w:right w:val="nil"/>
            </w:tcBorders>
          </w:tcPr>
          <w:p w14:paraId="27CE0326" w14:textId="46340A02" w:rsidR="000A3768" w:rsidRPr="00EF7D1E" w:rsidRDefault="000A3768" w:rsidP="000A3768">
            <w:pPr>
              <w:spacing w:before="0"/>
              <w:rPr>
                <w:rFonts w:eastAsia="Times New Roman" w:cs="Arial"/>
                <w:sz w:val="18"/>
                <w:szCs w:val="18"/>
                <w:lang w:eastAsia="de-DE"/>
              </w:rPr>
            </w:pPr>
            <w:r w:rsidRPr="00D97E49">
              <w:rPr>
                <w:rFonts w:eastAsia="Times New Roman" w:cs="Arial"/>
                <w:sz w:val="18"/>
                <w:szCs w:val="18"/>
                <w:lang w:eastAsia="de-DE"/>
              </w:rPr>
              <w:fldChar w:fldCharType="begin">
                <w:ffData>
                  <w:name w:val="Text15"/>
                  <w:enabled/>
                  <w:calcOnExit w:val="0"/>
                  <w:textInput/>
                </w:ffData>
              </w:fldChar>
            </w:r>
            <w:r w:rsidRPr="00D97E49">
              <w:rPr>
                <w:rFonts w:eastAsia="Times New Roman" w:cs="Arial"/>
                <w:sz w:val="18"/>
                <w:szCs w:val="18"/>
                <w:lang w:eastAsia="de-DE"/>
              </w:rPr>
              <w:instrText xml:space="preserve"> FORMTEXT </w:instrText>
            </w:r>
            <w:r w:rsidRPr="00D97E49">
              <w:rPr>
                <w:rFonts w:eastAsia="Times New Roman" w:cs="Arial"/>
                <w:sz w:val="18"/>
                <w:szCs w:val="18"/>
                <w:lang w:eastAsia="de-DE"/>
              </w:rPr>
            </w:r>
            <w:r w:rsidRPr="00D97E49">
              <w:rPr>
                <w:rFonts w:eastAsia="Times New Roman" w:cs="Arial"/>
                <w:sz w:val="18"/>
                <w:szCs w:val="18"/>
                <w:lang w:eastAsia="de-DE"/>
              </w:rPr>
              <w:fldChar w:fldCharType="separate"/>
            </w:r>
            <w:r w:rsidR="003455E9">
              <w:rPr>
                <w:rFonts w:eastAsia="Times New Roman" w:cs="Arial"/>
                <w:noProof/>
                <w:sz w:val="18"/>
                <w:szCs w:val="18"/>
                <w:lang w:eastAsia="de-DE"/>
              </w:rPr>
              <w:t xml:space="preserve">PP FFM, </w:t>
            </w:r>
            <w:r w:rsidR="00A038C7">
              <w:rPr>
                <w:rFonts w:eastAsia="Times New Roman" w:cs="Arial"/>
                <w:noProof/>
                <w:sz w:val="18"/>
                <w:szCs w:val="18"/>
                <w:lang w:eastAsia="de-DE"/>
              </w:rPr>
              <w:t>Dir. SE/SK / K 72</w:t>
            </w:r>
            <w:r w:rsidR="003455E9">
              <w:rPr>
                <w:rFonts w:eastAsia="Times New Roman" w:cs="Arial"/>
                <w:noProof/>
                <w:sz w:val="18"/>
                <w:szCs w:val="18"/>
                <w:lang w:eastAsia="de-DE"/>
              </w:rPr>
              <w:t xml:space="preserve"> </w:t>
            </w:r>
            <w:r w:rsidRPr="00D97E49">
              <w:rPr>
                <w:rFonts w:eastAsia="Times New Roman" w:cs="Arial"/>
                <w:sz w:val="18"/>
                <w:szCs w:val="18"/>
                <w:lang w:eastAsia="de-DE"/>
              </w:rPr>
              <w:fldChar w:fldCharType="end"/>
            </w:r>
          </w:p>
        </w:tc>
        <w:tc>
          <w:tcPr>
            <w:tcW w:w="3331" w:type="dxa"/>
            <w:gridSpan w:val="5"/>
            <w:tcBorders>
              <w:top w:val="nil"/>
              <w:left w:val="single" w:sz="6" w:space="0" w:color="000000"/>
              <w:bottom w:val="nil"/>
              <w:right w:val="single" w:sz="4" w:space="0" w:color="auto"/>
            </w:tcBorders>
          </w:tcPr>
          <w:p w14:paraId="255B904A" w14:textId="12548879" w:rsidR="000A3768" w:rsidRPr="00EF7D1E" w:rsidRDefault="000A3768" w:rsidP="000A3768">
            <w:pPr>
              <w:spacing w:before="0"/>
              <w:rPr>
                <w:rFonts w:eastAsia="Times New Roman" w:cs="Arial"/>
                <w:sz w:val="18"/>
                <w:szCs w:val="18"/>
                <w:lang w:eastAsia="de-DE"/>
              </w:rPr>
            </w:pPr>
            <w:r w:rsidRPr="00D97E49">
              <w:rPr>
                <w:rFonts w:eastAsia="Times New Roman" w:cs="Arial"/>
                <w:sz w:val="18"/>
                <w:szCs w:val="18"/>
                <w:lang w:eastAsia="de-DE"/>
              </w:rPr>
              <w:fldChar w:fldCharType="begin">
                <w:ffData>
                  <w:name w:val="Text15"/>
                  <w:enabled/>
                  <w:calcOnExit w:val="0"/>
                  <w:textInput/>
                </w:ffData>
              </w:fldChar>
            </w:r>
            <w:r w:rsidRPr="00D97E49">
              <w:rPr>
                <w:rFonts w:eastAsia="Times New Roman" w:cs="Arial"/>
                <w:sz w:val="18"/>
                <w:szCs w:val="18"/>
                <w:lang w:eastAsia="de-DE"/>
              </w:rPr>
              <w:instrText xml:space="preserve"> FORMTEXT </w:instrText>
            </w:r>
            <w:r w:rsidRPr="00D97E49">
              <w:rPr>
                <w:rFonts w:eastAsia="Times New Roman" w:cs="Arial"/>
                <w:sz w:val="18"/>
                <w:szCs w:val="18"/>
                <w:lang w:eastAsia="de-DE"/>
              </w:rPr>
            </w:r>
            <w:r w:rsidRPr="00D97E49">
              <w:rPr>
                <w:rFonts w:eastAsia="Times New Roman" w:cs="Arial"/>
                <w:sz w:val="18"/>
                <w:szCs w:val="18"/>
                <w:lang w:eastAsia="de-DE"/>
              </w:rPr>
              <w:fldChar w:fldCharType="separate"/>
            </w:r>
            <w:r w:rsidR="00A038C7">
              <w:rPr>
                <w:rFonts w:eastAsia="Times New Roman" w:cs="Arial"/>
                <w:sz w:val="18"/>
                <w:szCs w:val="18"/>
                <w:lang w:eastAsia="de-DE"/>
              </w:rPr>
              <w:t>S</w:t>
            </w:r>
            <w:r w:rsidR="003455E9">
              <w:rPr>
                <w:rFonts w:eastAsia="Times New Roman" w:cs="Arial"/>
                <w:noProof/>
                <w:sz w:val="18"/>
                <w:szCs w:val="18"/>
                <w:lang w:eastAsia="de-DE"/>
              </w:rPr>
              <w:t>B</w:t>
            </w:r>
            <w:r w:rsidR="00A038C7">
              <w:rPr>
                <w:rFonts w:eastAsia="Times New Roman" w:cs="Arial"/>
                <w:noProof/>
                <w:sz w:val="18"/>
                <w:szCs w:val="18"/>
                <w:lang w:eastAsia="de-DE"/>
              </w:rPr>
              <w:t xml:space="preserve"> Verhandlungsgruppe (A 10)</w:t>
            </w:r>
            <w:r w:rsidRPr="00D97E49">
              <w:rPr>
                <w:rFonts w:eastAsia="Times New Roman" w:cs="Arial"/>
                <w:sz w:val="18"/>
                <w:szCs w:val="18"/>
                <w:lang w:eastAsia="de-DE"/>
              </w:rPr>
              <w:fldChar w:fldCharType="end"/>
            </w:r>
          </w:p>
        </w:tc>
      </w:tr>
      <w:tr w:rsidR="000A3768" w:rsidRPr="00EF7D1E" w14:paraId="76C91484" w14:textId="77777777" w:rsidTr="002C6349">
        <w:trPr>
          <w:trHeight w:val="240"/>
        </w:trPr>
        <w:tc>
          <w:tcPr>
            <w:tcW w:w="1276" w:type="dxa"/>
            <w:tcBorders>
              <w:top w:val="nil"/>
              <w:left w:val="single" w:sz="4" w:space="0" w:color="auto"/>
              <w:bottom w:val="nil"/>
              <w:right w:val="nil"/>
            </w:tcBorders>
          </w:tcPr>
          <w:p w14:paraId="5A92BA36" w14:textId="6F94282A" w:rsidR="000A3768" w:rsidRPr="00EF7D1E" w:rsidRDefault="000A3768" w:rsidP="000A3768">
            <w:pPr>
              <w:spacing w:before="0"/>
              <w:rPr>
                <w:rFonts w:eastAsia="Times New Roman" w:cs="Arial"/>
                <w:sz w:val="18"/>
                <w:szCs w:val="18"/>
                <w:lang w:eastAsia="de-DE"/>
              </w:rPr>
            </w:pPr>
            <w:r w:rsidRPr="00D97E49">
              <w:rPr>
                <w:rFonts w:eastAsia="Times New Roman" w:cs="Arial"/>
                <w:sz w:val="18"/>
                <w:szCs w:val="18"/>
                <w:lang w:eastAsia="de-DE"/>
              </w:rPr>
              <w:fldChar w:fldCharType="begin">
                <w:ffData>
                  <w:name w:val="Text15"/>
                  <w:enabled/>
                  <w:calcOnExit w:val="0"/>
                  <w:textInput/>
                </w:ffData>
              </w:fldChar>
            </w:r>
            <w:r w:rsidRPr="00D97E49">
              <w:rPr>
                <w:rFonts w:eastAsia="Times New Roman" w:cs="Arial"/>
                <w:sz w:val="18"/>
                <w:szCs w:val="18"/>
                <w:lang w:eastAsia="de-DE"/>
              </w:rPr>
              <w:instrText xml:space="preserve"> FORMTEXT </w:instrText>
            </w:r>
            <w:r w:rsidRPr="00D97E49">
              <w:rPr>
                <w:rFonts w:eastAsia="Times New Roman" w:cs="Arial"/>
                <w:sz w:val="18"/>
                <w:szCs w:val="18"/>
                <w:lang w:eastAsia="de-DE"/>
              </w:rPr>
            </w:r>
            <w:r w:rsidRPr="00D97E49">
              <w:rPr>
                <w:rFonts w:eastAsia="Times New Roman" w:cs="Arial"/>
                <w:sz w:val="18"/>
                <w:szCs w:val="18"/>
                <w:lang w:eastAsia="de-DE"/>
              </w:rPr>
              <w:fldChar w:fldCharType="separate"/>
            </w:r>
            <w:r w:rsidR="00A038C7">
              <w:rPr>
                <w:rFonts w:eastAsia="Times New Roman" w:cs="Arial"/>
                <w:noProof/>
                <w:sz w:val="18"/>
                <w:szCs w:val="18"/>
                <w:lang w:eastAsia="de-DE"/>
              </w:rPr>
              <w:t>09.05.2018</w:t>
            </w:r>
            <w:r w:rsidRPr="00D97E49">
              <w:rPr>
                <w:rFonts w:eastAsia="Times New Roman" w:cs="Arial"/>
                <w:sz w:val="18"/>
                <w:szCs w:val="18"/>
                <w:lang w:eastAsia="de-DE"/>
              </w:rPr>
              <w:fldChar w:fldCharType="end"/>
            </w:r>
          </w:p>
        </w:tc>
        <w:tc>
          <w:tcPr>
            <w:tcW w:w="1276" w:type="dxa"/>
            <w:tcBorders>
              <w:top w:val="nil"/>
              <w:left w:val="nil"/>
              <w:bottom w:val="nil"/>
              <w:right w:val="single" w:sz="6" w:space="0" w:color="000000"/>
            </w:tcBorders>
          </w:tcPr>
          <w:p w14:paraId="49FE8F25" w14:textId="539BD18D" w:rsidR="000A3768" w:rsidRPr="00EF7D1E" w:rsidRDefault="000A3768" w:rsidP="000A3768">
            <w:pPr>
              <w:spacing w:before="0"/>
              <w:rPr>
                <w:rFonts w:eastAsia="Times New Roman" w:cs="Arial"/>
                <w:sz w:val="18"/>
                <w:szCs w:val="18"/>
                <w:lang w:eastAsia="de-DE"/>
              </w:rPr>
            </w:pPr>
            <w:r w:rsidRPr="00D97E49">
              <w:rPr>
                <w:rFonts w:eastAsia="Times New Roman" w:cs="Arial"/>
                <w:sz w:val="18"/>
                <w:szCs w:val="18"/>
                <w:lang w:eastAsia="de-DE"/>
              </w:rPr>
              <w:fldChar w:fldCharType="begin">
                <w:ffData>
                  <w:name w:val="Text15"/>
                  <w:enabled/>
                  <w:calcOnExit w:val="0"/>
                  <w:textInput/>
                </w:ffData>
              </w:fldChar>
            </w:r>
            <w:r w:rsidRPr="00D97E49">
              <w:rPr>
                <w:rFonts w:eastAsia="Times New Roman" w:cs="Arial"/>
                <w:sz w:val="18"/>
                <w:szCs w:val="18"/>
                <w:lang w:eastAsia="de-DE"/>
              </w:rPr>
              <w:instrText xml:space="preserve"> FORMTEXT </w:instrText>
            </w:r>
            <w:r w:rsidRPr="00D97E49">
              <w:rPr>
                <w:rFonts w:eastAsia="Times New Roman" w:cs="Arial"/>
                <w:sz w:val="18"/>
                <w:szCs w:val="18"/>
                <w:lang w:eastAsia="de-DE"/>
              </w:rPr>
            </w:r>
            <w:r w:rsidRPr="00D97E49">
              <w:rPr>
                <w:rFonts w:eastAsia="Times New Roman" w:cs="Arial"/>
                <w:sz w:val="18"/>
                <w:szCs w:val="18"/>
                <w:lang w:eastAsia="de-DE"/>
              </w:rPr>
              <w:fldChar w:fldCharType="separate"/>
            </w:r>
            <w:r w:rsidR="008C42A9">
              <w:rPr>
                <w:rFonts w:eastAsia="Times New Roman" w:cs="Arial"/>
                <w:sz w:val="18"/>
                <w:szCs w:val="18"/>
                <w:lang w:eastAsia="de-DE"/>
              </w:rPr>
              <w:t>31.01.2021</w:t>
            </w:r>
            <w:r w:rsidRPr="00D97E49">
              <w:rPr>
                <w:rFonts w:eastAsia="Times New Roman" w:cs="Arial"/>
                <w:sz w:val="18"/>
                <w:szCs w:val="18"/>
                <w:lang w:eastAsia="de-DE"/>
              </w:rPr>
              <w:fldChar w:fldCharType="end"/>
            </w:r>
          </w:p>
        </w:tc>
        <w:tc>
          <w:tcPr>
            <w:tcW w:w="3209" w:type="dxa"/>
            <w:gridSpan w:val="12"/>
            <w:tcBorders>
              <w:top w:val="nil"/>
              <w:left w:val="single" w:sz="6" w:space="0" w:color="000000"/>
              <w:bottom w:val="nil"/>
              <w:right w:val="nil"/>
            </w:tcBorders>
          </w:tcPr>
          <w:p w14:paraId="45C65D00" w14:textId="0E083EAA" w:rsidR="000A3768" w:rsidRPr="00EF7D1E" w:rsidRDefault="000A3768" w:rsidP="000A3768">
            <w:pPr>
              <w:spacing w:before="0"/>
              <w:rPr>
                <w:rFonts w:eastAsia="Times New Roman" w:cs="Arial"/>
                <w:sz w:val="18"/>
                <w:szCs w:val="18"/>
                <w:lang w:eastAsia="de-DE"/>
              </w:rPr>
            </w:pPr>
            <w:r w:rsidRPr="00D97E49">
              <w:rPr>
                <w:rFonts w:eastAsia="Times New Roman" w:cs="Arial"/>
                <w:sz w:val="18"/>
                <w:szCs w:val="18"/>
                <w:lang w:eastAsia="de-DE"/>
              </w:rPr>
              <w:fldChar w:fldCharType="begin">
                <w:ffData>
                  <w:name w:val="Text15"/>
                  <w:enabled/>
                  <w:calcOnExit w:val="0"/>
                  <w:textInput/>
                </w:ffData>
              </w:fldChar>
            </w:r>
            <w:r w:rsidRPr="00D97E49">
              <w:rPr>
                <w:rFonts w:eastAsia="Times New Roman" w:cs="Arial"/>
                <w:sz w:val="18"/>
                <w:szCs w:val="18"/>
                <w:lang w:eastAsia="de-DE"/>
              </w:rPr>
              <w:instrText xml:space="preserve"> FORMTEXT </w:instrText>
            </w:r>
            <w:r w:rsidRPr="00D97E49">
              <w:rPr>
                <w:rFonts w:eastAsia="Times New Roman" w:cs="Arial"/>
                <w:sz w:val="18"/>
                <w:szCs w:val="18"/>
                <w:lang w:eastAsia="de-DE"/>
              </w:rPr>
            </w:r>
            <w:r w:rsidRPr="00D97E49">
              <w:rPr>
                <w:rFonts w:eastAsia="Times New Roman" w:cs="Arial"/>
                <w:sz w:val="18"/>
                <w:szCs w:val="18"/>
                <w:lang w:eastAsia="de-DE"/>
              </w:rPr>
              <w:fldChar w:fldCharType="separate"/>
            </w:r>
            <w:r w:rsidR="00A279B2">
              <w:rPr>
                <w:rFonts w:eastAsia="Times New Roman" w:cs="Arial"/>
                <w:noProof/>
                <w:sz w:val="18"/>
                <w:szCs w:val="18"/>
                <w:lang w:eastAsia="de-DE"/>
              </w:rPr>
              <w:t>PP FFM, D 610, VKÜ</w:t>
            </w:r>
            <w:r w:rsidRPr="00D97E49">
              <w:rPr>
                <w:rFonts w:eastAsia="Times New Roman" w:cs="Arial"/>
                <w:sz w:val="18"/>
                <w:szCs w:val="18"/>
                <w:lang w:eastAsia="de-DE"/>
              </w:rPr>
              <w:fldChar w:fldCharType="end"/>
            </w:r>
          </w:p>
        </w:tc>
        <w:tc>
          <w:tcPr>
            <w:tcW w:w="3331" w:type="dxa"/>
            <w:gridSpan w:val="5"/>
            <w:tcBorders>
              <w:top w:val="nil"/>
              <w:left w:val="single" w:sz="6" w:space="0" w:color="000000"/>
              <w:bottom w:val="nil"/>
              <w:right w:val="single" w:sz="4" w:space="0" w:color="auto"/>
            </w:tcBorders>
          </w:tcPr>
          <w:p w14:paraId="65EAABAE" w14:textId="58340A82" w:rsidR="000A3768" w:rsidRPr="00EF7D1E" w:rsidRDefault="000A3768" w:rsidP="000A3768">
            <w:pPr>
              <w:spacing w:before="0"/>
              <w:rPr>
                <w:rFonts w:eastAsia="Times New Roman" w:cs="Arial"/>
                <w:sz w:val="18"/>
                <w:szCs w:val="18"/>
                <w:lang w:eastAsia="de-DE"/>
              </w:rPr>
            </w:pPr>
            <w:r w:rsidRPr="00D97E49">
              <w:rPr>
                <w:rFonts w:eastAsia="Times New Roman" w:cs="Arial"/>
                <w:sz w:val="18"/>
                <w:szCs w:val="18"/>
                <w:lang w:eastAsia="de-DE"/>
              </w:rPr>
              <w:fldChar w:fldCharType="begin">
                <w:ffData>
                  <w:name w:val="Text15"/>
                  <w:enabled/>
                  <w:calcOnExit w:val="0"/>
                  <w:textInput/>
                </w:ffData>
              </w:fldChar>
            </w:r>
            <w:r w:rsidRPr="00D97E49">
              <w:rPr>
                <w:rFonts w:eastAsia="Times New Roman" w:cs="Arial"/>
                <w:sz w:val="18"/>
                <w:szCs w:val="18"/>
                <w:lang w:eastAsia="de-DE"/>
              </w:rPr>
              <w:instrText xml:space="preserve"> FORMTEXT </w:instrText>
            </w:r>
            <w:r w:rsidRPr="00D97E49">
              <w:rPr>
                <w:rFonts w:eastAsia="Times New Roman" w:cs="Arial"/>
                <w:sz w:val="18"/>
                <w:szCs w:val="18"/>
                <w:lang w:eastAsia="de-DE"/>
              </w:rPr>
            </w:r>
            <w:r w:rsidRPr="00D97E49">
              <w:rPr>
                <w:rFonts w:eastAsia="Times New Roman" w:cs="Arial"/>
                <w:sz w:val="18"/>
                <w:szCs w:val="18"/>
                <w:lang w:eastAsia="de-DE"/>
              </w:rPr>
              <w:fldChar w:fldCharType="separate"/>
            </w:r>
            <w:r w:rsidR="00A038C7">
              <w:rPr>
                <w:rFonts w:eastAsia="Times New Roman" w:cs="Arial"/>
                <w:sz w:val="18"/>
                <w:szCs w:val="18"/>
                <w:lang w:eastAsia="de-DE"/>
              </w:rPr>
              <w:t xml:space="preserve">SB </w:t>
            </w:r>
            <w:r w:rsidR="00A038C7" w:rsidRPr="00A038C7">
              <w:rPr>
                <w:rFonts w:eastAsia="Times New Roman" w:cs="Arial"/>
                <w:noProof/>
                <w:sz w:val="18"/>
                <w:szCs w:val="18"/>
                <w:lang w:eastAsia="de-DE"/>
              </w:rPr>
              <w:t>TE/WuG, SB</w:t>
            </w:r>
            <w:r w:rsidR="00A038C7">
              <w:rPr>
                <w:rFonts w:eastAsia="Times New Roman" w:cs="Arial"/>
                <w:noProof/>
                <w:sz w:val="18"/>
                <w:szCs w:val="18"/>
                <w:lang w:eastAsia="de-DE"/>
              </w:rPr>
              <w:t xml:space="preserve"> (A 10)</w:t>
            </w:r>
            <w:r w:rsidRPr="00D97E49">
              <w:rPr>
                <w:rFonts w:eastAsia="Times New Roman" w:cs="Arial"/>
                <w:sz w:val="18"/>
                <w:szCs w:val="18"/>
                <w:lang w:eastAsia="de-DE"/>
              </w:rPr>
              <w:fldChar w:fldCharType="end"/>
            </w:r>
          </w:p>
        </w:tc>
      </w:tr>
      <w:tr w:rsidR="000A3768" w:rsidRPr="00EF7D1E" w14:paraId="70A14169" w14:textId="77777777" w:rsidTr="002C6349">
        <w:trPr>
          <w:trHeight w:val="240"/>
        </w:trPr>
        <w:tc>
          <w:tcPr>
            <w:tcW w:w="1276" w:type="dxa"/>
            <w:tcBorders>
              <w:top w:val="nil"/>
              <w:left w:val="single" w:sz="4" w:space="0" w:color="auto"/>
              <w:bottom w:val="nil"/>
              <w:right w:val="nil"/>
            </w:tcBorders>
          </w:tcPr>
          <w:p w14:paraId="1B24F1C9" w14:textId="5F4A4D94" w:rsidR="000A3768" w:rsidRPr="00EF7D1E" w:rsidRDefault="000A3768" w:rsidP="000A3768">
            <w:pPr>
              <w:spacing w:before="0"/>
              <w:rPr>
                <w:rFonts w:eastAsia="Times New Roman" w:cs="Arial"/>
                <w:sz w:val="18"/>
                <w:szCs w:val="18"/>
                <w:lang w:eastAsia="de-DE"/>
              </w:rPr>
            </w:pPr>
            <w:r w:rsidRPr="00D97E49">
              <w:rPr>
                <w:rFonts w:eastAsia="Times New Roman" w:cs="Arial"/>
                <w:sz w:val="18"/>
                <w:szCs w:val="18"/>
                <w:lang w:eastAsia="de-DE"/>
              </w:rPr>
              <w:fldChar w:fldCharType="begin">
                <w:ffData>
                  <w:name w:val="Text15"/>
                  <w:enabled/>
                  <w:calcOnExit w:val="0"/>
                  <w:textInput/>
                </w:ffData>
              </w:fldChar>
            </w:r>
            <w:r w:rsidRPr="00D97E49">
              <w:rPr>
                <w:rFonts w:eastAsia="Times New Roman" w:cs="Arial"/>
                <w:sz w:val="18"/>
                <w:szCs w:val="18"/>
                <w:lang w:eastAsia="de-DE"/>
              </w:rPr>
              <w:instrText xml:space="preserve"> FORMTEXT </w:instrText>
            </w:r>
            <w:r w:rsidRPr="00D97E49">
              <w:rPr>
                <w:rFonts w:eastAsia="Times New Roman" w:cs="Arial"/>
                <w:sz w:val="18"/>
                <w:szCs w:val="18"/>
                <w:lang w:eastAsia="de-DE"/>
              </w:rPr>
            </w:r>
            <w:r w:rsidRPr="00D97E49">
              <w:rPr>
                <w:rFonts w:eastAsia="Times New Roman" w:cs="Arial"/>
                <w:sz w:val="18"/>
                <w:szCs w:val="18"/>
                <w:lang w:eastAsia="de-DE"/>
              </w:rPr>
              <w:fldChar w:fldCharType="separate"/>
            </w:r>
            <w:r w:rsidR="008C42A9">
              <w:rPr>
                <w:rFonts w:eastAsia="Times New Roman" w:cs="Arial"/>
                <w:noProof/>
                <w:sz w:val="18"/>
                <w:szCs w:val="18"/>
                <w:lang w:eastAsia="de-DE"/>
              </w:rPr>
              <w:t>01.02.2021</w:t>
            </w:r>
            <w:r w:rsidRPr="00D97E49">
              <w:rPr>
                <w:rFonts w:eastAsia="Times New Roman" w:cs="Arial"/>
                <w:sz w:val="18"/>
                <w:szCs w:val="18"/>
                <w:lang w:eastAsia="de-DE"/>
              </w:rPr>
              <w:fldChar w:fldCharType="end"/>
            </w:r>
          </w:p>
        </w:tc>
        <w:tc>
          <w:tcPr>
            <w:tcW w:w="1276" w:type="dxa"/>
            <w:tcBorders>
              <w:top w:val="nil"/>
              <w:left w:val="nil"/>
              <w:bottom w:val="nil"/>
              <w:right w:val="single" w:sz="6" w:space="0" w:color="000000"/>
            </w:tcBorders>
          </w:tcPr>
          <w:p w14:paraId="735C59CC" w14:textId="20CB58FA" w:rsidR="000A3768" w:rsidRPr="00EF7D1E" w:rsidRDefault="000A3768" w:rsidP="000A3768">
            <w:pPr>
              <w:spacing w:before="0"/>
              <w:rPr>
                <w:rFonts w:eastAsia="Times New Roman" w:cs="Arial"/>
                <w:sz w:val="18"/>
                <w:szCs w:val="18"/>
                <w:lang w:eastAsia="de-DE"/>
              </w:rPr>
            </w:pPr>
            <w:r w:rsidRPr="00D97E49">
              <w:rPr>
                <w:rFonts w:eastAsia="Times New Roman" w:cs="Arial"/>
                <w:sz w:val="18"/>
                <w:szCs w:val="18"/>
                <w:lang w:eastAsia="de-DE"/>
              </w:rPr>
              <w:fldChar w:fldCharType="begin">
                <w:ffData>
                  <w:name w:val="Text15"/>
                  <w:enabled/>
                  <w:calcOnExit w:val="0"/>
                  <w:textInput/>
                </w:ffData>
              </w:fldChar>
            </w:r>
            <w:r w:rsidRPr="00D97E49">
              <w:rPr>
                <w:rFonts w:eastAsia="Times New Roman" w:cs="Arial"/>
                <w:sz w:val="18"/>
                <w:szCs w:val="18"/>
                <w:lang w:eastAsia="de-DE"/>
              </w:rPr>
              <w:instrText xml:space="preserve"> FORMTEXT </w:instrText>
            </w:r>
            <w:r w:rsidRPr="00D97E49">
              <w:rPr>
                <w:rFonts w:eastAsia="Times New Roman" w:cs="Arial"/>
                <w:sz w:val="18"/>
                <w:szCs w:val="18"/>
                <w:lang w:eastAsia="de-DE"/>
              </w:rPr>
            </w:r>
            <w:r w:rsidRPr="00D97E49">
              <w:rPr>
                <w:rFonts w:eastAsia="Times New Roman" w:cs="Arial"/>
                <w:sz w:val="18"/>
                <w:szCs w:val="18"/>
                <w:lang w:eastAsia="de-DE"/>
              </w:rPr>
              <w:fldChar w:fldCharType="separate"/>
            </w:r>
            <w:r w:rsidR="00576151">
              <w:rPr>
                <w:rFonts w:eastAsia="Times New Roman" w:cs="Arial"/>
                <w:noProof/>
                <w:sz w:val="18"/>
                <w:szCs w:val="18"/>
                <w:lang w:eastAsia="de-DE"/>
              </w:rPr>
              <w:t>31.12.2021</w:t>
            </w:r>
            <w:r w:rsidRPr="00D97E49">
              <w:rPr>
                <w:rFonts w:eastAsia="Times New Roman" w:cs="Arial"/>
                <w:sz w:val="18"/>
                <w:szCs w:val="18"/>
                <w:lang w:eastAsia="de-DE"/>
              </w:rPr>
              <w:fldChar w:fldCharType="end"/>
            </w:r>
          </w:p>
        </w:tc>
        <w:tc>
          <w:tcPr>
            <w:tcW w:w="3209" w:type="dxa"/>
            <w:gridSpan w:val="12"/>
            <w:tcBorders>
              <w:top w:val="nil"/>
              <w:left w:val="single" w:sz="6" w:space="0" w:color="000000"/>
              <w:bottom w:val="nil"/>
              <w:right w:val="nil"/>
            </w:tcBorders>
          </w:tcPr>
          <w:p w14:paraId="38EDE6A3" w14:textId="2AAD7B30" w:rsidR="000A3768" w:rsidRPr="00EF7D1E" w:rsidRDefault="000A3768" w:rsidP="000A3768">
            <w:pPr>
              <w:spacing w:before="0"/>
              <w:rPr>
                <w:rFonts w:eastAsia="Times New Roman" w:cs="Arial"/>
                <w:sz w:val="18"/>
                <w:szCs w:val="18"/>
                <w:lang w:eastAsia="de-DE"/>
              </w:rPr>
            </w:pPr>
            <w:r w:rsidRPr="00D97E49">
              <w:rPr>
                <w:rFonts w:eastAsia="Times New Roman" w:cs="Arial"/>
                <w:sz w:val="18"/>
                <w:szCs w:val="18"/>
                <w:lang w:eastAsia="de-DE"/>
              </w:rPr>
              <w:fldChar w:fldCharType="begin">
                <w:ffData>
                  <w:name w:val="Text15"/>
                  <w:enabled/>
                  <w:calcOnExit w:val="0"/>
                  <w:textInput/>
                </w:ffData>
              </w:fldChar>
            </w:r>
            <w:r w:rsidRPr="00D97E49">
              <w:rPr>
                <w:rFonts w:eastAsia="Times New Roman" w:cs="Arial"/>
                <w:sz w:val="18"/>
                <w:szCs w:val="18"/>
                <w:lang w:eastAsia="de-DE"/>
              </w:rPr>
              <w:instrText xml:space="preserve"> FORMTEXT </w:instrText>
            </w:r>
            <w:r w:rsidRPr="00D97E49">
              <w:rPr>
                <w:rFonts w:eastAsia="Times New Roman" w:cs="Arial"/>
                <w:sz w:val="18"/>
                <w:szCs w:val="18"/>
                <w:lang w:eastAsia="de-DE"/>
              </w:rPr>
            </w:r>
            <w:r w:rsidRPr="00D97E49">
              <w:rPr>
                <w:rFonts w:eastAsia="Times New Roman" w:cs="Arial"/>
                <w:sz w:val="18"/>
                <w:szCs w:val="18"/>
                <w:lang w:eastAsia="de-DE"/>
              </w:rPr>
              <w:fldChar w:fldCharType="separate"/>
            </w:r>
            <w:r w:rsidR="008C42A9">
              <w:rPr>
                <w:rFonts w:eastAsia="Times New Roman" w:cs="Arial"/>
                <w:noProof/>
                <w:sz w:val="18"/>
                <w:szCs w:val="18"/>
                <w:lang w:eastAsia="de-DE"/>
              </w:rPr>
              <w:t xml:space="preserve">HPA / </w:t>
            </w:r>
            <w:r w:rsidR="008E0BE1">
              <w:rPr>
                <w:rFonts w:eastAsia="Times New Roman" w:cs="Arial"/>
                <w:noProof/>
                <w:sz w:val="18"/>
                <w:szCs w:val="18"/>
                <w:lang w:eastAsia="de-DE"/>
              </w:rPr>
              <w:t xml:space="preserve">ZFW / </w:t>
            </w:r>
            <w:r w:rsidR="008C42A9">
              <w:rPr>
                <w:rFonts w:eastAsia="Times New Roman" w:cs="Arial"/>
                <w:noProof/>
                <w:sz w:val="18"/>
                <w:szCs w:val="18"/>
                <w:lang w:eastAsia="de-DE"/>
              </w:rPr>
              <w:t>FB 3 - V</w:t>
            </w:r>
            <w:r w:rsidR="008E0BE1">
              <w:rPr>
                <w:rFonts w:eastAsia="Times New Roman" w:cs="Arial"/>
                <w:noProof/>
                <w:sz w:val="18"/>
                <w:szCs w:val="18"/>
                <w:lang w:eastAsia="de-DE"/>
              </w:rPr>
              <w:t>K-S</w:t>
            </w:r>
            <w:r w:rsidR="008C42A9">
              <w:rPr>
                <w:rFonts w:eastAsia="Times New Roman" w:cs="Arial"/>
                <w:noProof/>
                <w:sz w:val="18"/>
                <w:szCs w:val="18"/>
                <w:lang w:eastAsia="de-DE"/>
              </w:rPr>
              <w:t>icherheit</w:t>
            </w:r>
            <w:r w:rsidRPr="00D97E49">
              <w:rPr>
                <w:rFonts w:eastAsia="Times New Roman" w:cs="Arial"/>
                <w:sz w:val="18"/>
                <w:szCs w:val="18"/>
                <w:lang w:eastAsia="de-DE"/>
              </w:rPr>
              <w:fldChar w:fldCharType="end"/>
            </w:r>
          </w:p>
        </w:tc>
        <w:tc>
          <w:tcPr>
            <w:tcW w:w="3331" w:type="dxa"/>
            <w:gridSpan w:val="5"/>
            <w:tcBorders>
              <w:top w:val="nil"/>
              <w:left w:val="single" w:sz="6" w:space="0" w:color="000000"/>
              <w:bottom w:val="nil"/>
              <w:right w:val="single" w:sz="4" w:space="0" w:color="auto"/>
            </w:tcBorders>
          </w:tcPr>
          <w:p w14:paraId="19B5DB0D" w14:textId="531E08F6" w:rsidR="000A3768" w:rsidRPr="00EF7D1E" w:rsidRDefault="000A3768" w:rsidP="000A3768">
            <w:pPr>
              <w:spacing w:before="0"/>
              <w:rPr>
                <w:rFonts w:eastAsia="Times New Roman" w:cs="Arial"/>
                <w:sz w:val="18"/>
                <w:szCs w:val="18"/>
                <w:lang w:eastAsia="de-DE"/>
              </w:rPr>
            </w:pPr>
            <w:r w:rsidRPr="00D97E49">
              <w:rPr>
                <w:rFonts w:eastAsia="Times New Roman" w:cs="Arial"/>
                <w:sz w:val="18"/>
                <w:szCs w:val="18"/>
                <w:lang w:eastAsia="de-DE"/>
              </w:rPr>
              <w:fldChar w:fldCharType="begin">
                <w:ffData>
                  <w:name w:val="Text15"/>
                  <w:enabled/>
                  <w:calcOnExit w:val="0"/>
                  <w:textInput/>
                </w:ffData>
              </w:fldChar>
            </w:r>
            <w:r w:rsidRPr="00D97E49">
              <w:rPr>
                <w:rFonts w:eastAsia="Times New Roman" w:cs="Arial"/>
                <w:sz w:val="18"/>
                <w:szCs w:val="18"/>
                <w:lang w:eastAsia="de-DE"/>
              </w:rPr>
              <w:instrText xml:space="preserve"> FORMTEXT </w:instrText>
            </w:r>
            <w:r w:rsidRPr="00D97E49">
              <w:rPr>
                <w:rFonts w:eastAsia="Times New Roman" w:cs="Arial"/>
                <w:sz w:val="18"/>
                <w:szCs w:val="18"/>
                <w:lang w:eastAsia="de-DE"/>
              </w:rPr>
            </w:r>
            <w:r w:rsidRPr="00D97E49">
              <w:rPr>
                <w:rFonts w:eastAsia="Times New Roman" w:cs="Arial"/>
                <w:sz w:val="18"/>
                <w:szCs w:val="18"/>
                <w:lang w:eastAsia="de-DE"/>
              </w:rPr>
              <w:fldChar w:fldCharType="separate"/>
            </w:r>
            <w:r w:rsidR="008C42A9">
              <w:rPr>
                <w:rFonts w:eastAsia="Times New Roman" w:cs="Arial"/>
                <w:noProof/>
                <w:sz w:val="18"/>
                <w:szCs w:val="18"/>
                <w:lang w:eastAsia="de-DE"/>
              </w:rPr>
              <w:t>Fachlehrer (A 10)</w:t>
            </w:r>
            <w:r w:rsidRPr="00D97E49">
              <w:rPr>
                <w:rFonts w:eastAsia="Times New Roman" w:cs="Arial"/>
                <w:sz w:val="18"/>
                <w:szCs w:val="18"/>
                <w:lang w:eastAsia="de-DE"/>
              </w:rPr>
              <w:fldChar w:fldCharType="end"/>
            </w:r>
          </w:p>
        </w:tc>
      </w:tr>
      <w:tr w:rsidR="000A3768" w:rsidRPr="00EF7D1E" w14:paraId="2C04FD10" w14:textId="77777777" w:rsidTr="002C6349">
        <w:trPr>
          <w:trHeight w:val="240"/>
        </w:trPr>
        <w:tc>
          <w:tcPr>
            <w:tcW w:w="1276" w:type="dxa"/>
            <w:tcBorders>
              <w:top w:val="nil"/>
              <w:left w:val="single" w:sz="4" w:space="0" w:color="auto"/>
              <w:bottom w:val="nil"/>
              <w:right w:val="nil"/>
            </w:tcBorders>
          </w:tcPr>
          <w:p w14:paraId="7557421E" w14:textId="62FF00D8" w:rsidR="000A3768" w:rsidRPr="00EF7D1E" w:rsidRDefault="000A3768" w:rsidP="000A3768">
            <w:pPr>
              <w:spacing w:before="0"/>
              <w:rPr>
                <w:rFonts w:eastAsia="Times New Roman" w:cs="Arial"/>
                <w:sz w:val="18"/>
                <w:szCs w:val="18"/>
                <w:lang w:eastAsia="de-DE"/>
              </w:rPr>
            </w:pPr>
            <w:r w:rsidRPr="00D97E49">
              <w:rPr>
                <w:rFonts w:eastAsia="Times New Roman" w:cs="Arial"/>
                <w:sz w:val="18"/>
                <w:szCs w:val="18"/>
                <w:lang w:eastAsia="de-DE"/>
              </w:rPr>
              <w:fldChar w:fldCharType="begin">
                <w:ffData>
                  <w:name w:val="Text15"/>
                  <w:enabled/>
                  <w:calcOnExit w:val="0"/>
                  <w:textInput/>
                </w:ffData>
              </w:fldChar>
            </w:r>
            <w:r w:rsidRPr="00D97E49">
              <w:rPr>
                <w:rFonts w:eastAsia="Times New Roman" w:cs="Arial"/>
                <w:sz w:val="18"/>
                <w:szCs w:val="18"/>
                <w:lang w:eastAsia="de-DE"/>
              </w:rPr>
              <w:instrText xml:space="preserve"> FORMTEXT </w:instrText>
            </w:r>
            <w:r w:rsidRPr="00D97E49">
              <w:rPr>
                <w:rFonts w:eastAsia="Times New Roman" w:cs="Arial"/>
                <w:sz w:val="18"/>
                <w:szCs w:val="18"/>
                <w:lang w:eastAsia="de-DE"/>
              </w:rPr>
            </w:r>
            <w:r w:rsidRPr="00D97E49">
              <w:rPr>
                <w:rFonts w:eastAsia="Times New Roman" w:cs="Arial"/>
                <w:sz w:val="18"/>
                <w:szCs w:val="18"/>
                <w:lang w:eastAsia="de-DE"/>
              </w:rPr>
              <w:fldChar w:fldCharType="separate"/>
            </w:r>
            <w:r w:rsidR="00576151">
              <w:rPr>
                <w:rFonts w:eastAsia="Times New Roman" w:cs="Arial"/>
                <w:noProof/>
                <w:sz w:val="18"/>
                <w:szCs w:val="18"/>
                <w:lang w:eastAsia="de-DE"/>
              </w:rPr>
              <w:t>01.01.2022</w:t>
            </w:r>
            <w:r w:rsidRPr="00D97E49">
              <w:rPr>
                <w:rFonts w:eastAsia="Times New Roman" w:cs="Arial"/>
                <w:sz w:val="18"/>
                <w:szCs w:val="18"/>
                <w:lang w:eastAsia="de-DE"/>
              </w:rPr>
              <w:fldChar w:fldCharType="end"/>
            </w:r>
          </w:p>
        </w:tc>
        <w:tc>
          <w:tcPr>
            <w:tcW w:w="1276" w:type="dxa"/>
            <w:tcBorders>
              <w:top w:val="nil"/>
              <w:left w:val="nil"/>
              <w:bottom w:val="nil"/>
              <w:right w:val="single" w:sz="6" w:space="0" w:color="000000"/>
            </w:tcBorders>
          </w:tcPr>
          <w:p w14:paraId="2F90652C" w14:textId="16B4B63A" w:rsidR="000A3768" w:rsidRPr="00EF7D1E" w:rsidRDefault="000A3768" w:rsidP="000A3768">
            <w:pPr>
              <w:spacing w:before="0"/>
              <w:rPr>
                <w:rFonts w:eastAsia="Times New Roman" w:cs="Arial"/>
                <w:sz w:val="18"/>
                <w:szCs w:val="18"/>
                <w:lang w:eastAsia="de-DE"/>
              </w:rPr>
            </w:pPr>
            <w:r w:rsidRPr="00D97E49">
              <w:rPr>
                <w:rFonts w:eastAsia="Times New Roman" w:cs="Arial"/>
                <w:sz w:val="18"/>
                <w:szCs w:val="18"/>
                <w:lang w:eastAsia="de-DE"/>
              </w:rPr>
              <w:fldChar w:fldCharType="begin">
                <w:ffData>
                  <w:name w:val="Text15"/>
                  <w:enabled/>
                  <w:calcOnExit w:val="0"/>
                  <w:textInput/>
                </w:ffData>
              </w:fldChar>
            </w:r>
            <w:r w:rsidRPr="00D97E49">
              <w:rPr>
                <w:rFonts w:eastAsia="Times New Roman" w:cs="Arial"/>
                <w:sz w:val="18"/>
                <w:szCs w:val="18"/>
                <w:lang w:eastAsia="de-DE"/>
              </w:rPr>
              <w:instrText xml:space="preserve"> FORMTEXT </w:instrText>
            </w:r>
            <w:r w:rsidRPr="00D97E49">
              <w:rPr>
                <w:rFonts w:eastAsia="Times New Roman" w:cs="Arial"/>
                <w:sz w:val="18"/>
                <w:szCs w:val="18"/>
                <w:lang w:eastAsia="de-DE"/>
              </w:rPr>
            </w:r>
            <w:r w:rsidRPr="00D97E49">
              <w:rPr>
                <w:rFonts w:eastAsia="Times New Roman" w:cs="Arial"/>
                <w:sz w:val="18"/>
                <w:szCs w:val="18"/>
                <w:lang w:eastAsia="de-DE"/>
              </w:rPr>
              <w:fldChar w:fldCharType="separate"/>
            </w:r>
            <w:r w:rsidR="00DA70DC">
              <w:rPr>
                <w:rFonts w:eastAsia="Times New Roman" w:cs="Arial"/>
                <w:sz w:val="18"/>
                <w:szCs w:val="18"/>
                <w:lang w:eastAsia="de-DE"/>
              </w:rPr>
              <w:t>20</w:t>
            </w:r>
            <w:r w:rsidR="008E0BE1">
              <w:rPr>
                <w:rFonts w:eastAsia="Times New Roman" w:cs="Arial"/>
                <w:noProof/>
                <w:sz w:val="18"/>
                <w:szCs w:val="18"/>
                <w:lang w:eastAsia="de-DE"/>
              </w:rPr>
              <w:t>.03.202</w:t>
            </w:r>
            <w:r w:rsidR="00DA70DC">
              <w:rPr>
                <w:rFonts w:eastAsia="Times New Roman" w:cs="Arial"/>
                <w:noProof/>
                <w:sz w:val="18"/>
                <w:szCs w:val="18"/>
                <w:lang w:eastAsia="de-DE"/>
              </w:rPr>
              <w:t>2</w:t>
            </w:r>
            <w:r w:rsidRPr="00D97E49">
              <w:rPr>
                <w:rFonts w:eastAsia="Times New Roman" w:cs="Arial"/>
                <w:sz w:val="18"/>
                <w:szCs w:val="18"/>
                <w:lang w:eastAsia="de-DE"/>
              </w:rPr>
              <w:fldChar w:fldCharType="end"/>
            </w:r>
          </w:p>
        </w:tc>
        <w:tc>
          <w:tcPr>
            <w:tcW w:w="3209" w:type="dxa"/>
            <w:gridSpan w:val="12"/>
            <w:tcBorders>
              <w:top w:val="nil"/>
              <w:left w:val="single" w:sz="6" w:space="0" w:color="000000"/>
              <w:bottom w:val="nil"/>
              <w:right w:val="nil"/>
            </w:tcBorders>
          </w:tcPr>
          <w:p w14:paraId="51860E98" w14:textId="330E7D29" w:rsidR="000A3768" w:rsidRPr="00EF7D1E" w:rsidRDefault="000A3768" w:rsidP="000A3768">
            <w:pPr>
              <w:spacing w:before="0"/>
              <w:rPr>
                <w:rFonts w:eastAsia="Times New Roman" w:cs="Arial"/>
                <w:sz w:val="18"/>
                <w:szCs w:val="18"/>
                <w:lang w:eastAsia="de-DE"/>
              </w:rPr>
            </w:pPr>
            <w:r w:rsidRPr="00D97E49">
              <w:rPr>
                <w:rFonts w:eastAsia="Times New Roman" w:cs="Arial"/>
                <w:sz w:val="18"/>
                <w:szCs w:val="18"/>
                <w:lang w:eastAsia="de-DE"/>
              </w:rPr>
              <w:fldChar w:fldCharType="begin">
                <w:ffData>
                  <w:name w:val="Text15"/>
                  <w:enabled/>
                  <w:calcOnExit w:val="0"/>
                  <w:textInput/>
                </w:ffData>
              </w:fldChar>
            </w:r>
            <w:r w:rsidRPr="00D97E49">
              <w:rPr>
                <w:rFonts w:eastAsia="Times New Roman" w:cs="Arial"/>
                <w:sz w:val="18"/>
                <w:szCs w:val="18"/>
                <w:lang w:eastAsia="de-DE"/>
              </w:rPr>
              <w:instrText xml:space="preserve"> FORMTEXT </w:instrText>
            </w:r>
            <w:r w:rsidRPr="00D97E49">
              <w:rPr>
                <w:rFonts w:eastAsia="Times New Roman" w:cs="Arial"/>
                <w:sz w:val="18"/>
                <w:szCs w:val="18"/>
                <w:lang w:eastAsia="de-DE"/>
              </w:rPr>
            </w:r>
            <w:r w:rsidRPr="00D97E49">
              <w:rPr>
                <w:rFonts w:eastAsia="Times New Roman" w:cs="Arial"/>
                <w:sz w:val="18"/>
                <w:szCs w:val="18"/>
                <w:lang w:eastAsia="de-DE"/>
              </w:rPr>
              <w:fldChar w:fldCharType="separate"/>
            </w:r>
            <w:r w:rsidR="00576151">
              <w:rPr>
                <w:rFonts w:eastAsia="Times New Roman" w:cs="Arial"/>
                <w:noProof/>
                <w:sz w:val="18"/>
                <w:szCs w:val="18"/>
                <w:lang w:eastAsia="de-DE"/>
              </w:rPr>
              <w:t>HöMS / ZFW / SG 24 - VSM</w:t>
            </w:r>
            <w:r w:rsidRPr="00D97E49">
              <w:rPr>
                <w:rFonts w:eastAsia="Times New Roman" w:cs="Arial"/>
                <w:sz w:val="18"/>
                <w:szCs w:val="18"/>
                <w:lang w:eastAsia="de-DE"/>
              </w:rPr>
              <w:fldChar w:fldCharType="end"/>
            </w:r>
          </w:p>
        </w:tc>
        <w:tc>
          <w:tcPr>
            <w:tcW w:w="3331" w:type="dxa"/>
            <w:gridSpan w:val="5"/>
            <w:tcBorders>
              <w:top w:val="nil"/>
              <w:left w:val="single" w:sz="6" w:space="0" w:color="000000"/>
              <w:bottom w:val="nil"/>
              <w:right w:val="single" w:sz="4" w:space="0" w:color="auto"/>
            </w:tcBorders>
          </w:tcPr>
          <w:p w14:paraId="1EEAAD3F" w14:textId="6507B049" w:rsidR="000A3768" w:rsidRPr="00EF7D1E" w:rsidRDefault="000A3768" w:rsidP="000A3768">
            <w:pPr>
              <w:spacing w:before="0"/>
              <w:rPr>
                <w:rFonts w:eastAsia="Times New Roman" w:cs="Arial"/>
                <w:sz w:val="18"/>
                <w:szCs w:val="18"/>
                <w:lang w:eastAsia="de-DE"/>
              </w:rPr>
            </w:pPr>
            <w:r w:rsidRPr="00D97E49">
              <w:rPr>
                <w:rFonts w:eastAsia="Times New Roman" w:cs="Arial"/>
                <w:sz w:val="18"/>
                <w:szCs w:val="18"/>
                <w:lang w:eastAsia="de-DE"/>
              </w:rPr>
              <w:fldChar w:fldCharType="begin">
                <w:ffData>
                  <w:name w:val="Text15"/>
                  <w:enabled/>
                  <w:calcOnExit w:val="0"/>
                  <w:textInput/>
                </w:ffData>
              </w:fldChar>
            </w:r>
            <w:r w:rsidRPr="00D97E49">
              <w:rPr>
                <w:rFonts w:eastAsia="Times New Roman" w:cs="Arial"/>
                <w:sz w:val="18"/>
                <w:szCs w:val="18"/>
                <w:lang w:eastAsia="de-DE"/>
              </w:rPr>
              <w:instrText xml:space="preserve"> FORMTEXT </w:instrText>
            </w:r>
            <w:r w:rsidRPr="00D97E49">
              <w:rPr>
                <w:rFonts w:eastAsia="Times New Roman" w:cs="Arial"/>
                <w:sz w:val="18"/>
                <w:szCs w:val="18"/>
                <w:lang w:eastAsia="de-DE"/>
              </w:rPr>
            </w:r>
            <w:r w:rsidRPr="00D97E49">
              <w:rPr>
                <w:rFonts w:eastAsia="Times New Roman" w:cs="Arial"/>
                <w:sz w:val="18"/>
                <w:szCs w:val="18"/>
                <w:lang w:eastAsia="de-DE"/>
              </w:rPr>
              <w:fldChar w:fldCharType="separate"/>
            </w:r>
            <w:r w:rsidR="00576151">
              <w:rPr>
                <w:rFonts w:eastAsia="Times New Roman" w:cs="Arial"/>
                <w:noProof/>
                <w:sz w:val="18"/>
                <w:szCs w:val="18"/>
                <w:lang w:eastAsia="de-DE"/>
              </w:rPr>
              <w:t>Fachlehrer (A 10</w:t>
            </w:r>
            <w:r w:rsidR="008E0BE1">
              <w:rPr>
                <w:rFonts w:eastAsia="Times New Roman" w:cs="Arial"/>
                <w:noProof/>
                <w:sz w:val="18"/>
                <w:szCs w:val="18"/>
                <w:lang w:eastAsia="de-DE"/>
              </w:rPr>
              <w:t>)</w:t>
            </w:r>
            <w:r w:rsidRPr="00D97E49">
              <w:rPr>
                <w:rFonts w:eastAsia="Times New Roman" w:cs="Arial"/>
                <w:sz w:val="18"/>
                <w:szCs w:val="18"/>
                <w:lang w:eastAsia="de-DE"/>
              </w:rPr>
              <w:fldChar w:fldCharType="end"/>
            </w:r>
          </w:p>
        </w:tc>
      </w:tr>
      <w:tr w:rsidR="000A3768" w:rsidRPr="00EF7D1E" w14:paraId="78A7C479" w14:textId="77777777" w:rsidTr="002C6349">
        <w:trPr>
          <w:trHeight w:val="240"/>
        </w:trPr>
        <w:tc>
          <w:tcPr>
            <w:tcW w:w="1276" w:type="dxa"/>
            <w:tcBorders>
              <w:top w:val="nil"/>
              <w:left w:val="single" w:sz="4" w:space="0" w:color="auto"/>
              <w:bottom w:val="nil"/>
              <w:right w:val="nil"/>
            </w:tcBorders>
          </w:tcPr>
          <w:p w14:paraId="566D2AF9" w14:textId="63BB1E47" w:rsidR="000A3768" w:rsidRPr="00EF7D1E" w:rsidRDefault="000A3768" w:rsidP="000A3768">
            <w:pPr>
              <w:spacing w:before="0"/>
              <w:rPr>
                <w:rFonts w:eastAsia="Times New Roman" w:cs="Arial"/>
                <w:sz w:val="18"/>
                <w:szCs w:val="18"/>
                <w:lang w:eastAsia="de-DE"/>
              </w:rPr>
            </w:pPr>
            <w:r w:rsidRPr="00D97E49">
              <w:rPr>
                <w:rFonts w:eastAsia="Times New Roman" w:cs="Arial"/>
                <w:sz w:val="18"/>
                <w:szCs w:val="18"/>
                <w:lang w:eastAsia="de-DE"/>
              </w:rPr>
              <w:fldChar w:fldCharType="begin">
                <w:ffData>
                  <w:name w:val="Text15"/>
                  <w:enabled/>
                  <w:calcOnExit w:val="0"/>
                  <w:textInput/>
                </w:ffData>
              </w:fldChar>
            </w:r>
            <w:r w:rsidRPr="00D97E49">
              <w:rPr>
                <w:rFonts w:eastAsia="Times New Roman" w:cs="Arial"/>
                <w:sz w:val="18"/>
                <w:szCs w:val="18"/>
                <w:lang w:eastAsia="de-DE"/>
              </w:rPr>
              <w:instrText xml:space="preserve"> FORMTEXT </w:instrText>
            </w:r>
            <w:r w:rsidRPr="00D97E49">
              <w:rPr>
                <w:rFonts w:eastAsia="Times New Roman" w:cs="Arial"/>
                <w:sz w:val="18"/>
                <w:szCs w:val="18"/>
                <w:lang w:eastAsia="de-DE"/>
              </w:rPr>
            </w:r>
            <w:r w:rsidRPr="00D97E49">
              <w:rPr>
                <w:rFonts w:eastAsia="Times New Roman" w:cs="Arial"/>
                <w:sz w:val="18"/>
                <w:szCs w:val="18"/>
                <w:lang w:eastAsia="de-DE"/>
              </w:rPr>
              <w:fldChar w:fldCharType="separate"/>
            </w:r>
            <w:r w:rsidR="008C00C8">
              <w:rPr>
                <w:rFonts w:eastAsia="Times New Roman" w:cs="Arial"/>
                <w:sz w:val="18"/>
                <w:szCs w:val="18"/>
                <w:lang w:eastAsia="de-DE"/>
              </w:rPr>
              <w:t> </w:t>
            </w:r>
            <w:r w:rsidR="008C00C8">
              <w:rPr>
                <w:rFonts w:eastAsia="Times New Roman" w:cs="Arial"/>
                <w:sz w:val="18"/>
                <w:szCs w:val="18"/>
                <w:lang w:eastAsia="de-DE"/>
              </w:rPr>
              <w:t> </w:t>
            </w:r>
            <w:r w:rsidR="008C00C8">
              <w:rPr>
                <w:rFonts w:eastAsia="Times New Roman" w:cs="Arial"/>
                <w:sz w:val="18"/>
                <w:szCs w:val="18"/>
                <w:lang w:eastAsia="de-DE"/>
              </w:rPr>
              <w:t> </w:t>
            </w:r>
            <w:r w:rsidR="008C00C8">
              <w:rPr>
                <w:rFonts w:eastAsia="Times New Roman" w:cs="Arial"/>
                <w:sz w:val="18"/>
                <w:szCs w:val="18"/>
                <w:lang w:eastAsia="de-DE"/>
              </w:rPr>
              <w:t> </w:t>
            </w:r>
            <w:r w:rsidR="008C00C8">
              <w:rPr>
                <w:rFonts w:eastAsia="Times New Roman" w:cs="Arial"/>
                <w:sz w:val="18"/>
                <w:szCs w:val="18"/>
                <w:lang w:eastAsia="de-DE"/>
              </w:rPr>
              <w:t> </w:t>
            </w:r>
            <w:r w:rsidRPr="00D97E49">
              <w:rPr>
                <w:rFonts w:eastAsia="Times New Roman" w:cs="Arial"/>
                <w:sz w:val="18"/>
                <w:szCs w:val="18"/>
                <w:lang w:eastAsia="de-DE"/>
              </w:rPr>
              <w:fldChar w:fldCharType="end"/>
            </w:r>
          </w:p>
        </w:tc>
        <w:tc>
          <w:tcPr>
            <w:tcW w:w="1276" w:type="dxa"/>
            <w:tcBorders>
              <w:top w:val="nil"/>
              <w:left w:val="nil"/>
              <w:bottom w:val="nil"/>
              <w:right w:val="single" w:sz="6" w:space="0" w:color="000000"/>
            </w:tcBorders>
          </w:tcPr>
          <w:p w14:paraId="35167C55" w14:textId="6D8BB38B" w:rsidR="000A3768" w:rsidRPr="00EF7D1E" w:rsidRDefault="000A3768" w:rsidP="000A3768">
            <w:pPr>
              <w:spacing w:before="0"/>
              <w:rPr>
                <w:rFonts w:eastAsia="Times New Roman" w:cs="Arial"/>
                <w:sz w:val="18"/>
                <w:szCs w:val="18"/>
                <w:lang w:eastAsia="de-DE"/>
              </w:rPr>
            </w:pPr>
            <w:r w:rsidRPr="00D97E49">
              <w:rPr>
                <w:rFonts w:eastAsia="Times New Roman" w:cs="Arial"/>
                <w:sz w:val="18"/>
                <w:szCs w:val="18"/>
                <w:lang w:eastAsia="de-DE"/>
              </w:rPr>
              <w:fldChar w:fldCharType="begin">
                <w:ffData>
                  <w:name w:val="Text15"/>
                  <w:enabled/>
                  <w:calcOnExit w:val="0"/>
                  <w:textInput/>
                </w:ffData>
              </w:fldChar>
            </w:r>
            <w:r w:rsidRPr="00D97E49">
              <w:rPr>
                <w:rFonts w:eastAsia="Times New Roman" w:cs="Arial"/>
                <w:sz w:val="18"/>
                <w:szCs w:val="18"/>
                <w:lang w:eastAsia="de-DE"/>
              </w:rPr>
              <w:instrText xml:space="preserve"> FORMTEXT </w:instrText>
            </w:r>
            <w:r w:rsidRPr="00D97E49">
              <w:rPr>
                <w:rFonts w:eastAsia="Times New Roman" w:cs="Arial"/>
                <w:sz w:val="18"/>
                <w:szCs w:val="18"/>
                <w:lang w:eastAsia="de-DE"/>
              </w:rPr>
            </w:r>
            <w:r w:rsidRPr="00D97E49">
              <w:rPr>
                <w:rFonts w:eastAsia="Times New Roman" w:cs="Arial"/>
                <w:sz w:val="18"/>
                <w:szCs w:val="18"/>
                <w:lang w:eastAsia="de-DE"/>
              </w:rPr>
              <w:fldChar w:fldCharType="separate"/>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Pr="00D97E49">
              <w:rPr>
                <w:rFonts w:eastAsia="Times New Roman" w:cs="Arial"/>
                <w:sz w:val="18"/>
                <w:szCs w:val="18"/>
                <w:lang w:eastAsia="de-DE"/>
              </w:rPr>
              <w:fldChar w:fldCharType="end"/>
            </w:r>
          </w:p>
        </w:tc>
        <w:tc>
          <w:tcPr>
            <w:tcW w:w="3209" w:type="dxa"/>
            <w:gridSpan w:val="12"/>
            <w:tcBorders>
              <w:top w:val="nil"/>
              <w:left w:val="single" w:sz="6" w:space="0" w:color="000000"/>
              <w:bottom w:val="nil"/>
              <w:right w:val="nil"/>
            </w:tcBorders>
          </w:tcPr>
          <w:p w14:paraId="3AAC959B" w14:textId="4A7021AA" w:rsidR="000A3768" w:rsidRPr="00EF7D1E" w:rsidRDefault="000A3768" w:rsidP="000A3768">
            <w:pPr>
              <w:spacing w:before="0"/>
              <w:rPr>
                <w:rFonts w:eastAsia="Times New Roman" w:cs="Arial"/>
                <w:sz w:val="18"/>
                <w:szCs w:val="18"/>
                <w:lang w:eastAsia="de-DE"/>
              </w:rPr>
            </w:pPr>
            <w:r w:rsidRPr="00D97E49">
              <w:rPr>
                <w:rFonts w:eastAsia="Times New Roman" w:cs="Arial"/>
                <w:sz w:val="18"/>
                <w:szCs w:val="18"/>
                <w:lang w:eastAsia="de-DE"/>
              </w:rPr>
              <w:fldChar w:fldCharType="begin">
                <w:ffData>
                  <w:name w:val="Text15"/>
                  <w:enabled/>
                  <w:calcOnExit w:val="0"/>
                  <w:textInput/>
                </w:ffData>
              </w:fldChar>
            </w:r>
            <w:r w:rsidRPr="00D97E49">
              <w:rPr>
                <w:rFonts w:eastAsia="Times New Roman" w:cs="Arial"/>
                <w:sz w:val="18"/>
                <w:szCs w:val="18"/>
                <w:lang w:eastAsia="de-DE"/>
              </w:rPr>
              <w:instrText xml:space="preserve"> FORMTEXT </w:instrText>
            </w:r>
            <w:r w:rsidRPr="00D97E49">
              <w:rPr>
                <w:rFonts w:eastAsia="Times New Roman" w:cs="Arial"/>
                <w:sz w:val="18"/>
                <w:szCs w:val="18"/>
                <w:lang w:eastAsia="de-DE"/>
              </w:rPr>
            </w:r>
            <w:r w:rsidRPr="00D97E49">
              <w:rPr>
                <w:rFonts w:eastAsia="Times New Roman" w:cs="Arial"/>
                <w:sz w:val="18"/>
                <w:szCs w:val="18"/>
                <w:lang w:eastAsia="de-DE"/>
              </w:rPr>
              <w:fldChar w:fldCharType="separate"/>
            </w:r>
            <w:r w:rsidR="008E0BE1">
              <w:rPr>
                <w:rFonts w:eastAsia="Times New Roman" w:cs="Arial"/>
                <w:noProof/>
                <w:sz w:val="18"/>
                <w:szCs w:val="18"/>
                <w:lang w:eastAsia="de-DE"/>
              </w:rPr>
              <w:t xml:space="preserve"> </w:t>
            </w:r>
            <w:r w:rsidRPr="00D97E49">
              <w:rPr>
                <w:rFonts w:eastAsia="Times New Roman" w:cs="Arial"/>
                <w:sz w:val="18"/>
                <w:szCs w:val="18"/>
                <w:lang w:eastAsia="de-DE"/>
              </w:rPr>
              <w:fldChar w:fldCharType="end"/>
            </w:r>
          </w:p>
        </w:tc>
        <w:tc>
          <w:tcPr>
            <w:tcW w:w="3331" w:type="dxa"/>
            <w:gridSpan w:val="5"/>
            <w:tcBorders>
              <w:top w:val="nil"/>
              <w:left w:val="single" w:sz="6" w:space="0" w:color="000000"/>
              <w:bottom w:val="nil"/>
              <w:right w:val="single" w:sz="4" w:space="0" w:color="auto"/>
            </w:tcBorders>
          </w:tcPr>
          <w:p w14:paraId="09F43527" w14:textId="0A5B01B1" w:rsidR="000A3768" w:rsidRPr="00EF7D1E" w:rsidRDefault="000A3768" w:rsidP="000A3768">
            <w:pPr>
              <w:spacing w:before="0"/>
              <w:rPr>
                <w:rFonts w:eastAsia="Times New Roman" w:cs="Arial"/>
                <w:sz w:val="18"/>
                <w:szCs w:val="18"/>
                <w:lang w:eastAsia="de-DE"/>
              </w:rPr>
            </w:pPr>
            <w:r w:rsidRPr="00D97E49">
              <w:rPr>
                <w:rFonts w:eastAsia="Times New Roman" w:cs="Arial"/>
                <w:sz w:val="18"/>
                <w:szCs w:val="18"/>
                <w:lang w:eastAsia="de-DE"/>
              </w:rPr>
              <w:fldChar w:fldCharType="begin">
                <w:ffData>
                  <w:name w:val="Text15"/>
                  <w:enabled/>
                  <w:calcOnExit w:val="0"/>
                  <w:textInput/>
                </w:ffData>
              </w:fldChar>
            </w:r>
            <w:r w:rsidRPr="00D97E49">
              <w:rPr>
                <w:rFonts w:eastAsia="Times New Roman" w:cs="Arial"/>
                <w:sz w:val="18"/>
                <w:szCs w:val="18"/>
                <w:lang w:eastAsia="de-DE"/>
              </w:rPr>
              <w:instrText xml:space="preserve"> FORMTEXT </w:instrText>
            </w:r>
            <w:r w:rsidRPr="00D97E49">
              <w:rPr>
                <w:rFonts w:eastAsia="Times New Roman" w:cs="Arial"/>
                <w:sz w:val="18"/>
                <w:szCs w:val="18"/>
                <w:lang w:eastAsia="de-DE"/>
              </w:rPr>
            </w:r>
            <w:r w:rsidRPr="00D97E49">
              <w:rPr>
                <w:rFonts w:eastAsia="Times New Roman" w:cs="Arial"/>
                <w:sz w:val="18"/>
                <w:szCs w:val="18"/>
                <w:lang w:eastAsia="de-DE"/>
              </w:rPr>
              <w:fldChar w:fldCharType="separate"/>
            </w:r>
            <w:r w:rsidR="008C00C8">
              <w:rPr>
                <w:rFonts w:eastAsia="Times New Roman" w:cs="Arial"/>
                <w:sz w:val="18"/>
                <w:szCs w:val="18"/>
                <w:lang w:eastAsia="de-DE"/>
              </w:rPr>
              <w:t> </w:t>
            </w:r>
            <w:r w:rsidR="008C00C8">
              <w:rPr>
                <w:rFonts w:eastAsia="Times New Roman" w:cs="Arial"/>
                <w:sz w:val="18"/>
                <w:szCs w:val="18"/>
                <w:lang w:eastAsia="de-DE"/>
              </w:rPr>
              <w:t> </w:t>
            </w:r>
            <w:r w:rsidR="008C00C8">
              <w:rPr>
                <w:rFonts w:eastAsia="Times New Roman" w:cs="Arial"/>
                <w:sz w:val="18"/>
                <w:szCs w:val="18"/>
                <w:lang w:eastAsia="de-DE"/>
              </w:rPr>
              <w:t> </w:t>
            </w:r>
            <w:r w:rsidR="008C00C8">
              <w:rPr>
                <w:rFonts w:eastAsia="Times New Roman" w:cs="Arial"/>
                <w:sz w:val="18"/>
                <w:szCs w:val="18"/>
                <w:lang w:eastAsia="de-DE"/>
              </w:rPr>
              <w:t> </w:t>
            </w:r>
            <w:r w:rsidR="008C00C8">
              <w:rPr>
                <w:rFonts w:eastAsia="Times New Roman" w:cs="Arial"/>
                <w:sz w:val="18"/>
                <w:szCs w:val="18"/>
                <w:lang w:eastAsia="de-DE"/>
              </w:rPr>
              <w:t> </w:t>
            </w:r>
            <w:r w:rsidRPr="00D97E49">
              <w:rPr>
                <w:rFonts w:eastAsia="Times New Roman" w:cs="Arial"/>
                <w:sz w:val="18"/>
                <w:szCs w:val="18"/>
                <w:lang w:eastAsia="de-DE"/>
              </w:rPr>
              <w:fldChar w:fldCharType="end"/>
            </w:r>
          </w:p>
        </w:tc>
      </w:tr>
      <w:tr w:rsidR="000A3768" w:rsidRPr="00EF7D1E" w14:paraId="77E56928" w14:textId="77777777" w:rsidTr="002C6349">
        <w:trPr>
          <w:trHeight w:val="240"/>
        </w:trPr>
        <w:tc>
          <w:tcPr>
            <w:tcW w:w="1276" w:type="dxa"/>
            <w:tcBorders>
              <w:top w:val="nil"/>
              <w:left w:val="single" w:sz="4" w:space="0" w:color="auto"/>
              <w:bottom w:val="nil"/>
              <w:right w:val="nil"/>
            </w:tcBorders>
          </w:tcPr>
          <w:p w14:paraId="572955B5" w14:textId="6BE78E11" w:rsidR="000A3768" w:rsidRPr="00EF7D1E" w:rsidRDefault="000A3768" w:rsidP="000A3768">
            <w:pPr>
              <w:spacing w:before="0"/>
              <w:rPr>
                <w:rFonts w:eastAsia="Times New Roman" w:cs="Arial"/>
                <w:sz w:val="18"/>
                <w:szCs w:val="18"/>
                <w:lang w:eastAsia="de-DE"/>
              </w:rPr>
            </w:pPr>
            <w:r w:rsidRPr="00D97E49">
              <w:rPr>
                <w:rFonts w:eastAsia="Times New Roman" w:cs="Arial"/>
                <w:sz w:val="18"/>
                <w:szCs w:val="18"/>
                <w:lang w:eastAsia="de-DE"/>
              </w:rPr>
              <w:fldChar w:fldCharType="begin">
                <w:ffData>
                  <w:name w:val="Text15"/>
                  <w:enabled/>
                  <w:calcOnExit w:val="0"/>
                  <w:textInput/>
                </w:ffData>
              </w:fldChar>
            </w:r>
            <w:r w:rsidRPr="00D97E49">
              <w:rPr>
                <w:rFonts w:eastAsia="Times New Roman" w:cs="Arial"/>
                <w:sz w:val="18"/>
                <w:szCs w:val="18"/>
                <w:lang w:eastAsia="de-DE"/>
              </w:rPr>
              <w:instrText xml:space="preserve"> FORMTEXT </w:instrText>
            </w:r>
            <w:r w:rsidRPr="00D97E49">
              <w:rPr>
                <w:rFonts w:eastAsia="Times New Roman" w:cs="Arial"/>
                <w:sz w:val="18"/>
                <w:szCs w:val="18"/>
                <w:lang w:eastAsia="de-DE"/>
              </w:rPr>
            </w:r>
            <w:r w:rsidRPr="00D97E49">
              <w:rPr>
                <w:rFonts w:eastAsia="Times New Roman" w:cs="Arial"/>
                <w:sz w:val="18"/>
                <w:szCs w:val="18"/>
                <w:lang w:eastAsia="de-DE"/>
              </w:rPr>
              <w:fldChar w:fldCharType="separate"/>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Pr="00D97E49">
              <w:rPr>
                <w:rFonts w:eastAsia="Times New Roman" w:cs="Arial"/>
                <w:sz w:val="18"/>
                <w:szCs w:val="18"/>
                <w:lang w:eastAsia="de-DE"/>
              </w:rPr>
              <w:fldChar w:fldCharType="end"/>
            </w:r>
          </w:p>
        </w:tc>
        <w:tc>
          <w:tcPr>
            <w:tcW w:w="1276" w:type="dxa"/>
            <w:tcBorders>
              <w:top w:val="nil"/>
              <w:left w:val="nil"/>
              <w:bottom w:val="nil"/>
              <w:right w:val="single" w:sz="6" w:space="0" w:color="000000"/>
            </w:tcBorders>
          </w:tcPr>
          <w:p w14:paraId="67C9F56A" w14:textId="5CF157C6" w:rsidR="000A3768" w:rsidRPr="00EF7D1E" w:rsidRDefault="000A3768" w:rsidP="000A3768">
            <w:pPr>
              <w:spacing w:before="0"/>
              <w:rPr>
                <w:rFonts w:eastAsia="Times New Roman" w:cs="Arial"/>
                <w:sz w:val="18"/>
                <w:szCs w:val="18"/>
                <w:lang w:eastAsia="de-DE"/>
              </w:rPr>
            </w:pPr>
            <w:r w:rsidRPr="00D97E49">
              <w:rPr>
                <w:rFonts w:eastAsia="Times New Roman" w:cs="Arial"/>
                <w:sz w:val="18"/>
                <w:szCs w:val="18"/>
                <w:lang w:eastAsia="de-DE"/>
              </w:rPr>
              <w:fldChar w:fldCharType="begin">
                <w:ffData>
                  <w:name w:val="Text15"/>
                  <w:enabled/>
                  <w:calcOnExit w:val="0"/>
                  <w:textInput/>
                </w:ffData>
              </w:fldChar>
            </w:r>
            <w:r w:rsidRPr="00D97E49">
              <w:rPr>
                <w:rFonts w:eastAsia="Times New Roman" w:cs="Arial"/>
                <w:sz w:val="18"/>
                <w:szCs w:val="18"/>
                <w:lang w:eastAsia="de-DE"/>
              </w:rPr>
              <w:instrText xml:space="preserve"> FORMTEXT </w:instrText>
            </w:r>
            <w:r w:rsidRPr="00D97E49">
              <w:rPr>
                <w:rFonts w:eastAsia="Times New Roman" w:cs="Arial"/>
                <w:sz w:val="18"/>
                <w:szCs w:val="18"/>
                <w:lang w:eastAsia="de-DE"/>
              </w:rPr>
            </w:r>
            <w:r w:rsidRPr="00D97E49">
              <w:rPr>
                <w:rFonts w:eastAsia="Times New Roman" w:cs="Arial"/>
                <w:sz w:val="18"/>
                <w:szCs w:val="18"/>
                <w:lang w:eastAsia="de-DE"/>
              </w:rPr>
              <w:fldChar w:fldCharType="separate"/>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Pr="00D97E49">
              <w:rPr>
                <w:rFonts w:eastAsia="Times New Roman" w:cs="Arial"/>
                <w:sz w:val="18"/>
                <w:szCs w:val="18"/>
                <w:lang w:eastAsia="de-DE"/>
              </w:rPr>
              <w:fldChar w:fldCharType="end"/>
            </w:r>
          </w:p>
        </w:tc>
        <w:tc>
          <w:tcPr>
            <w:tcW w:w="3209" w:type="dxa"/>
            <w:gridSpan w:val="12"/>
            <w:tcBorders>
              <w:top w:val="nil"/>
              <w:left w:val="single" w:sz="6" w:space="0" w:color="000000"/>
              <w:bottom w:val="nil"/>
              <w:right w:val="nil"/>
            </w:tcBorders>
          </w:tcPr>
          <w:p w14:paraId="49D8DC97" w14:textId="5C90EF04" w:rsidR="000A3768" w:rsidRPr="00EF7D1E" w:rsidRDefault="000A3768" w:rsidP="000A3768">
            <w:pPr>
              <w:spacing w:before="0"/>
              <w:rPr>
                <w:rFonts w:eastAsia="Times New Roman" w:cs="Arial"/>
                <w:sz w:val="18"/>
                <w:szCs w:val="18"/>
                <w:lang w:eastAsia="de-DE"/>
              </w:rPr>
            </w:pPr>
            <w:r w:rsidRPr="00D97E49">
              <w:rPr>
                <w:rFonts w:eastAsia="Times New Roman" w:cs="Arial"/>
                <w:sz w:val="18"/>
                <w:szCs w:val="18"/>
                <w:lang w:eastAsia="de-DE"/>
              </w:rPr>
              <w:fldChar w:fldCharType="begin">
                <w:ffData>
                  <w:name w:val="Text15"/>
                  <w:enabled/>
                  <w:calcOnExit w:val="0"/>
                  <w:textInput/>
                </w:ffData>
              </w:fldChar>
            </w:r>
            <w:r w:rsidRPr="00D97E49">
              <w:rPr>
                <w:rFonts w:eastAsia="Times New Roman" w:cs="Arial"/>
                <w:sz w:val="18"/>
                <w:szCs w:val="18"/>
                <w:lang w:eastAsia="de-DE"/>
              </w:rPr>
              <w:instrText xml:space="preserve"> FORMTEXT </w:instrText>
            </w:r>
            <w:r w:rsidRPr="00D97E49">
              <w:rPr>
                <w:rFonts w:eastAsia="Times New Roman" w:cs="Arial"/>
                <w:sz w:val="18"/>
                <w:szCs w:val="18"/>
                <w:lang w:eastAsia="de-DE"/>
              </w:rPr>
            </w:r>
            <w:r w:rsidRPr="00D97E49">
              <w:rPr>
                <w:rFonts w:eastAsia="Times New Roman" w:cs="Arial"/>
                <w:sz w:val="18"/>
                <w:szCs w:val="18"/>
                <w:lang w:eastAsia="de-DE"/>
              </w:rPr>
              <w:fldChar w:fldCharType="separate"/>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Pr="00D97E49">
              <w:rPr>
                <w:rFonts w:eastAsia="Times New Roman" w:cs="Arial"/>
                <w:sz w:val="18"/>
                <w:szCs w:val="18"/>
                <w:lang w:eastAsia="de-DE"/>
              </w:rPr>
              <w:fldChar w:fldCharType="end"/>
            </w:r>
          </w:p>
        </w:tc>
        <w:tc>
          <w:tcPr>
            <w:tcW w:w="3331" w:type="dxa"/>
            <w:gridSpan w:val="5"/>
            <w:tcBorders>
              <w:top w:val="nil"/>
              <w:left w:val="single" w:sz="6" w:space="0" w:color="000000"/>
              <w:bottom w:val="nil"/>
              <w:right w:val="single" w:sz="4" w:space="0" w:color="auto"/>
            </w:tcBorders>
          </w:tcPr>
          <w:p w14:paraId="1F937B14" w14:textId="70A13681" w:rsidR="000A3768" w:rsidRPr="00EF7D1E" w:rsidRDefault="000A3768" w:rsidP="000A3768">
            <w:pPr>
              <w:spacing w:before="0"/>
              <w:rPr>
                <w:rFonts w:eastAsia="Times New Roman" w:cs="Arial"/>
                <w:sz w:val="18"/>
                <w:szCs w:val="18"/>
                <w:lang w:eastAsia="de-DE"/>
              </w:rPr>
            </w:pPr>
            <w:r w:rsidRPr="00D97E49">
              <w:rPr>
                <w:rFonts w:eastAsia="Times New Roman" w:cs="Arial"/>
                <w:sz w:val="18"/>
                <w:szCs w:val="18"/>
                <w:lang w:eastAsia="de-DE"/>
              </w:rPr>
              <w:fldChar w:fldCharType="begin">
                <w:ffData>
                  <w:name w:val="Text15"/>
                  <w:enabled/>
                  <w:calcOnExit w:val="0"/>
                  <w:textInput/>
                </w:ffData>
              </w:fldChar>
            </w:r>
            <w:r w:rsidRPr="00D97E49">
              <w:rPr>
                <w:rFonts w:eastAsia="Times New Roman" w:cs="Arial"/>
                <w:sz w:val="18"/>
                <w:szCs w:val="18"/>
                <w:lang w:eastAsia="de-DE"/>
              </w:rPr>
              <w:instrText xml:space="preserve"> FORMTEXT </w:instrText>
            </w:r>
            <w:r w:rsidRPr="00D97E49">
              <w:rPr>
                <w:rFonts w:eastAsia="Times New Roman" w:cs="Arial"/>
                <w:sz w:val="18"/>
                <w:szCs w:val="18"/>
                <w:lang w:eastAsia="de-DE"/>
              </w:rPr>
            </w:r>
            <w:r w:rsidRPr="00D97E49">
              <w:rPr>
                <w:rFonts w:eastAsia="Times New Roman" w:cs="Arial"/>
                <w:sz w:val="18"/>
                <w:szCs w:val="18"/>
                <w:lang w:eastAsia="de-DE"/>
              </w:rPr>
              <w:fldChar w:fldCharType="separate"/>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Pr="00D97E49">
              <w:rPr>
                <w:rFonts w:eastAsia="Times New Roman" w:cs="Arial"/>
                <w:sz w:val="18"/>
                <w:szCs w:val="18"/>
                <w:lang w:eastAsia="de-DE"/>
              </w:rPr>
              <w:fldChar w:fldCharType="end"/>
            </w:r>
          </w:p>
        </w:tc>
      </w:tr>
      <w:tr w:rsidR="000A3768" w:rsidRPr="00EF7D1E" w14:paraId="007B29D9" w14:textId="77777777" w:rsidTr="002C6349">
        <w:trPr>
          <w:trHeight w:val="240"/>
        </w:trPr>
        <w:tc>
          <w:tcPr>
            <w:tcW w:w="1276" w:type="dxa"/>
            <w:tcBorders>
              <w:top w:val="nil"/>
              <w:left w:val="single" w:sz="4" w:space="0" w:color="auto"/>
              <w:bottom w:val="nil"/>
              <w:right w:val="nil"/>
            </w:tcBorders>
          </w:tcPr>
          <w:p w14:paraId="37001AE5" w14:textId="00593F71" w:rsidR="000A3768" w:rsidRPr="00EF7D1E" w:rsidRDefault="000A3768" w:rsidP="000A3768">
            <w:pPr>
              <w:spacing w:before="0"/>
              <w:rPr>
                <w:rFonts w:eastAsia="Times New Roman" w:cs="Arial"/>
                <w:sz w:val="18"/>
                <w:szCs w:val="18"/>
                <w:lang w:eastAsia="de-DE"/>
              </w:rPr>
            </w:pPr>
            <w:r w:rsidRPr="00D97E49">
              <w:rPr>
                <w:rFonts w:eastAsia="Times New Roman" w:cs="Arial"/>
                <w:sz w:val="18"/>
                <w:szCs w:val="18"/>
                <w:lang w:eastAsia="de-DE"/>
              </w:rPr>
              <w:fldChar w:fldCharType="begin">
                <w:ffData>
                  <w:name w:val="Text15"/>
                  <w:enabled/>
                  <w:calcOnExit w:val="0"/>
                  <w:textInput/>
                </w:ffData>
              </w:fldChar>
            </w:r>
            <w:r w:rsidRPr="00D97E49">
              <w:rPr>
                <w:rFonts w:eastAsia="Times New Roman" w:cs="Arial"/>
                <w:sz w:val="18"/>
                <w:szCs w:val="18"/>
                <w:lang w:eastAsia="de-DE"/>
              </w:rPr>
              <w:instrText xml:space="preserve"> FORMTEXT </w:instrText>
            </w:r>
            <w:r w:rsidRPr="00D97E49">
              <w:rPr>
                <w:rFonts w:eastAsia="Times New Roman" w:cs="Arial"/>
                <w:sz w:val="18"/>
                <w:szCs w:val="18"/>
                <w:lang w:eastAsia="de-DE"/>
              </w:rPr>
            </w:r>
            <w:r w:rsidRPr="00D97E49">
              <w:rPr>
                <w:rFonts w:eastAsia="Times New Roman" w:cs="Arial"/>
                <w:sz w:val="18"/>
                <w:szCs w:val="18"/>
                <w:lang w:eastAsia="de-DE"/>
              </w:rPr>
              <w:fldChar w:fldCharType="separate"/>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Pr="00D97E49">
              <w:rPr>
                <w:rFonts w:eastAsia="Times New Roman" w:cs="Arial"/>
                <w:sz w:val="18"/>
                <w:szCs w:val="18"/>
                <w:lang w:eastAsia="de-DE"/>
              </w:rPr>
              <w:fldChar w:fldCharType="end"/>
            </w:r>
          </w:p>
        </w:tc>
        <w:tc>
          <w:tcPr>
            <w:tcW w:w="1276" w:type="dxa"/>
            <w:tcBorders>
              <w:top w:val="nil"/>
              <w:left w:val="nil"/>
              <w:bottom w:val="nil"/>
              <w:right w:val="single" w:sz="6" w:space="0" w:color="000000"/>
            </w:tcBorders>
          </w:tcPr>
          <w:p w14:paraId="1A14844F" w14:textId="03FF6F4F" w:rsidR="000A3768" w:rsidRPr="00EF7D1E" w:rsidRDefault="000A3768" w:rsidP="000A3768">
            <w:pPr>
              <w:spacing w:before="0"/>
              <w:rPr>
                <w:rFonts w:eastAsia="Times New Roman" w:cs="Arial"/>
                <w:sz w:val="18"/>
                <w:szCs w:val="18"/>
                <w:lang w:eastAsia="de-DE"/>
              </w:rPr>
            </w:pPr>
            <w:r w:rsidRPr="00D97E49">
              <w:rPr>
                <w:rFonts w:eastAsia="Times New Roman" w:cs="Arial"/>
                <w:sz w:val="18"/>
                <w:szCs w:val="18"/>
                <w:lang w:eastAsia="de-DE"/>
              </w:rPr>
              <w:fldChar w:fldCharType="begin">
                <w:ffData>
                  <w:name w:val="Text15"/>
                  <w:enabled/>
                  <w:calcOnExit w:val="0"/>
                  <w:textInput/>
                </w:ffData>
              </w:fldChar>
            </w:r>
            <w:r w:rsidRPr="00D97E49">
              <w:rPr>
                <w:rFonts w:eastAsia="Times New Roman" w:cs="Arial"/>
                <w:sz w:val="18"/>
                <w:szCs w:val="18"/>
                <w:lang w:eastAsia="de-DE"/>
              </w:rPr>
              <w:instrText xml:space="preserve"> FORMTEXT </w:instrText>
            </w:r>
            <w:r w:rsidRPr="00D97E49">
              <w:rPr>
                <w:rFonts w:eastAsia="Times New Roman" w:cs="Arial"/>
                <w:sz w:val="18"/>
                <w:szCs w:val="18"/>
                <w:lang w:eastAsia="de-DE"/>
              </w:rPr>
            </w:r>
            <w:r w:rsidRPr="00D97E49">
              <w:rPr>
                <w:rFonts w:eastAsia="Times New Roman" w:cs="Arial"/>
                <w:sz w:val="18"/>
                <w:szCs w:val="18"/>
                <w:lang w:eastAsia="de-DE"/>
              </w:rPr>
              <w:fldChar w:fldCharType="separate"/>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Pr="00D97E49">
              <w:rPr>
                <w:rFonts w:eastAsia="Times New Roman" w:cs="Arial"/>
                <w:sz w:val="18"/>
                <w:szCs w:val="18"/>
                <w:lang w:eastAsia="de-DE"/>
              </w:rPr>
              <w:fldChar w:fldCharType="end"/>
            </w:r>
          </w:p>
        </w:tc>
        <w:tc>
          <w:tcPr>
            <w:tcW w:w="3209" w:type="dxa"/>
            <w:gridSpan w:val="12"/>
            <w:tcBorders>
              <w:top w:val="nil"/>
              <w:left w:val="single" w:sz="6" w:space="0" w:color="000000"/>
              <w:bottom w:val="nil"/>
              <w:right w:val="nil"/>
            </w:tcBorders>
          </w:tcPr>
          <w:p w14:paraId="20247842" w14:textId="20D29AD5" w:rsidR="000A3768" w:rsidRPr="00EF7D1E" w:rsidRDefault="000A3768" w:rsidP="000A3768">
            <w:pPr>
              <w:spacing w:before="0"/>
              <w:rPr>
                <w:rFonts w:eastAsia="Times New Roman" w:cs="Arial"/>
                <w:sz w:val="18"/>
                <w:szCs w:val="18"/>
                <w:lang w:eastAsia="de-DE"/>
              </w:rPr>
            </w:pPr>
            <w:r w:rsidRPr="00D97E49">
              <w:rPr>
                <w:rFonts w:eastAsia="Times New Roman" w:cs="Arial"/>
                <w:sz w:val="18"/>
                <w:szCs w:val="18"/>
                <w:lang w:eastAsia="de-DE"/>
              </w:rPr>
              <w:fldChar w:fldCharType="begin">
                <w:ffData>
                  <w:name w:val="Text15"/>
                  <w:enabled/>
                  <w:calcOnExit w:val="0"/>
                  <w:textInput/>
                </w:ffData>
              </w:fldChar>
            </w:r>
            <w:r w:rsidRPr="00D97E49">
              <w:rPr>
                <w:rFonts w:eastAsia="Times New Roman" w:cs="Arial"/>
                <w:sz w:val="18"/>
                <w:szCs w:val="18"/>
                <w:lang w:eastAsia="de-DE"/>
              </w:rPr>
              <w:instrText xml:space="preserve"> FORMTEXT </w:instrText>
            </w:r>
            <w:r w:rsidRPr="00D97E49">
              <w:rPr>
                <w:rFonts w:eastAsia="Times New Roman" w:cs="Arial"/>
                <w:sz w:val="18"/>
                <w:szCs w:val="18"/>
                <w:lang w:eastAsia="de-DE"/>
              </w:rPr>
            </w:r>
            <w:r w:rsidRPr="00D97E49">
              <w:rPr>
                <w:rFonts w:eastAsia="Times New Roman" w:cs="Arial"/>
                <w:sz w:val="18"/>
                <w:szCs w:val="18"/>
                <w:lang w:eastAsia="de-DE"/>
              </w:rPr>
              <w:fldChar w:fldCharType="separate"/>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Pr="00D97E49">
              <w:rPr>
                <w:rFonts w:eastAsia="Times New Roman" w:cs="Arial"/>
                <w:sz w:val="18"/>
                <w:szCs w:val="18"/>
                <w:lang w:eastAsia="de-DE"/>
              </w:rPr>
              <w:fldChar w:fldCharType="end"/>
            </w:r>
          </w:p>
        </w:tc>
        <w:tc>
          <w:tcPr>
            <w:tcW w:w="3331" w:type="dxa"/>
            <w:gridSpan w:val="5"/>
            <w:tcBorders>
              <w:top w:val="nil"/>
              <w:left w:val="single" w:sz="6" w:space="0" w:color="000000"/>
              <w:bottom w:val="nil"/>
              <w:right w:val="single" w:sz="4" w:space="0" w:color="auto"/>
            </w:tcBorders>
          </w:tcPr>
          <w:p w14:paraId="3226403D" w14:textId="43B852A4" w:rsidR="000A3768" w:rsidRPr="00EF7D1E" w:rsidRDefault="000A3768" w:rsidP="000A3768">
            <w:pPr>
              <w:spacing w:before="0"/>
              <w:rPr>
                <w:rFonts w:eastAsia="Times New Roman" w:cs="Arial"/>
                <w:sz w:val="18"/>
                <w:szCs w:val="18"/>
                <w:lang w:eastAsia="de-DE"/>
              </w:rPr>
            </w:pPr>
            <w:r w:rsidRPr="00D97E49">
              <w:rPr>
                <w:rFonts w:eastAsia="Times New Roman" w:cs="Arial"/>
                <w:sz w:val="18"/>
                <w:szCs w:val="18"/>
                <w:lang w:eastAsia="de-DE"/>
              </w:rPr>
              <w:fldChar w:fldCharType="begin">
                <w:ffData>
                  <w:name w:val="Text15"/>
                  <w:enabled/>
                  <w:calcOnExit w:val="0"/>
                  <w:textInput/>
                </w:ffData>
              </w:fldChar>
            </w:r>
            <w:r w:rsidRPr="00D97E49">
              <w:rPr>
                <w:rFonts w:eastAsia="Times New Roman" w:cs="Arial"/>
                <w:sz w:val="18"/>
                <w:szCs w:val="18"/>
                <w:lang w:eastAsia="de-DE"/>
              </w:rPr>
              <w:instrText xml:space="preserve"> FORMTEXT </w:instrText>
            </w:r>
            <w:r w:rsidRPr="00D97E49">
              <w:rPr>
                <w:rFonts w:eastAsia="Times New Roman" w:cs="Arial"/>
                <w:sz w:val="18"/>
                <w:szCs w:val="18"/>
                <w:lang w:eastAsia="de-DE"/>
              </w:rPr>
            </w:r>
            <w:r w:rsidRPr="00D97E49">
              <w:rPr>
                <w:rFonts w:eastAsia="Times New Roman" w:cs="Arial"/>
                <w:sz w:val="18"/>
                <w:szCs w:val="18"/>
                <w:lang w:eastAsia="de-DE"/>
              </w:rPr>
              <w:fldChar w:fldCharType="separate"/>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Pr="00D97E49">
              <w:rPr>
                <w:rFonts w:eastAsia="Times New Roman" w:cs="Arial"/>
                <w:sz w:val="18"/>
                <w:szCs w:val="18"/>
                <w:lang w:eastAsia="de-DE"/>
              </w:rPr>
              <w:fldChar w:fldCharType="end"/>
            </w:r>
          </w:p>
        </w:tc>
      </w:tr>
      <w:tr w:rsidR="000A3768" w:rsidRPr="00EF7D1E" w14:paraId="00C08B5B" w14:textId="77777777" w:rsidTr="002C6349">
        <w:trPr>
          <w:trHeight w:val="240"/>
        </w:trPr>
        <w:tc>
          <w:tcPr>
            <w:tcW w:w="1276" w:type="dxa"/>
            <w:tcBorders>
              <w:top w:val="nil"/>
              <w:left w:val="single" w:sz="4" w:space="0" w:color="auto"/>
              <w:bottom w:val="nil"/>
              <w:right w:val="nil"/>
            </w:tcBorders>
          </w:tcPr>
          <w:p w14:paraId="10011A77" w14:textId="73AD1AF9" w:rsidR="000A3768" w:rsidRPr="00EF7D1E" w:rsidRDefault="000A3768" w:rsidP="000A3768">
            <w:pPr>
              <w:spacing w:before="0"/>
              <w:rPr>
                <w:rFonts w:eastAsia="Times New Roman" w:cs="Arial"/>
                <w:sz w:val="18"/>
                <w:szCs w:val="18"/>
                <w:lang w:eastAsia="de-DE"/>
              </w:rPr>
            </w:pPr>
            <w:r w:rsidRPr="00D97E49">
              <w:rPr>
                <w:rFonts w:eastAsia="Times New Roman" w:cs="Arial"/>
                <w:sz w:val="18"/>
                <w:szCs w:val="18"/>
                <w:lang w:eastAsia="de-DE"/>
              </w:rPr>
              <w:fldChar w:fldCharType="begin">
                <w:ffData>
                  <w:name w:val="Text15"/>
                  <w:enabled/>
                  <w:calcOnExit w:val="0"/>
                  <w:textInput/>
                </w:ffData>
              </w:fldChar>
            </w:r>
            <w:r w:rsidRPr="00D97E49">
              <w:rPr>
                <w:rFonts w:eastAsia="Times New Roman" w:cs="Arial"/>
                <w:sz w:val="18"/>
                <w:szCs w:val="18"/>
                <w:lang w:eastAsia="de-DE"/>
              </w:rPr>
              <w:instrText xml:space="preserve"> FORMTEXT </w:instrText>
            </w:r>
            <w:r w:rsidRPr="00D97E49">
              <w:rPr>
                <w:rFonts w:eastAsia="Times New Roman" w:cs="Arial"/>
                <w:sz w:val="18"/>
                <w:szCs w:val="18"/>
                <w:lang w:eastAsia="de-DE"/>
              </w:rPr>
            </w:r>
            <w:r w:rsidRPr="00D97E49">
              <w:rPr>
                <w:rFonts w:eastAsia="Times New Roman" w:cs="Arial"/>
                <w:sz w:val="18"/>
                <w:szCs w:val="18"/>
                <w:lang w:eastAsia="de-DE"/>
              </w:rPr>
              <w:fldChar w:fldCharType="separate"/>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Pr="00D97E49">
              <w:rPr>
                <w:rFonts w:eastAsia="Times New Roman" w:cs="Arial"/>
                <w:sz w:val="18"/>
                <w:szCs w:val="18"/>
                <w:lang w:eastAsia="de-DE"/>
              </w:rPr>
              <w:fldChar w:fldCharType="end"/>
            </w:r>
          </w:p>
        </w:tc>
        <w:tc>
          <w:tcPr>
            <w:tcW w:w="1276" w:type="dxa"/>
            <w:tcBorders>
              <w:top w:val="nil"/>
              <w:left w:val="nil"/>
              <w:bottom w:val="nil"/>
              <w:right w:val="single" w:sz="6" w:space="0" w:color="000000"/>
            </w:tcBorders>
          </w:tcPr>
          <w:p w14:paraId="1560F64A" w14:textId="7688C03F" w:rsidR="000A3768" w:rsidRPr="00EF7D1E" w:rsidRDefault="000A3768" w:rsidP="000A3768">
            <w:pPr>
              <w:spacing w:before="0"/>
              <w:rPr>
                <w:rFonts w:eastAsia="Times New Roman" w:cs="Arial"/>
                <w:sz w:val="18"/>
                <w:szCs w:val="18"/>
                <w:lang w:eastAsia="de-DE"/>
              </w:rPr>
            </w:pPr>
            <w:r w:rsidRPr="00D97E49">
              <w:rPr>
                <w:rFonts w:eastAsia="Times New Roman" w:cs="Arial"/>
                <w:sz w:val="18"/>
                <w:szCs w:val="18"/>
                <w:lang w:eastAsia="de-DE"/>
              </w:rPr>
              <w:fldChar w:fldCharType="begin">
                <w:ffData>
                  <w:name w:val="Text15"/>
                  <w:enabled/>
                  <w:calcOnExit w:val="0"/>
                  <w:textInput/>
                </w:ffData>
              </w:fldChar>
            </w:r>
            <w:r w:rsidRPr="00D97E49">
              <w:rPr>
                <w:rFonts w:eastAsia="Times New Roman" w:cs="Arial"/>
                <w:sz w:val="18"/>
                <w:szCs w:val="18"/>
                <w:lang w:eastAsia="de-DE"/>
              </w:rPr>
              <w:instrText xml:space="preserve"> FORMTEXT </w:instrText>
            </w:r>
            <w:r w:rsidRPr="00D97E49">
              <w:rPr>
                <w:rFonts w:eastAsia="Times New Roman" w:cs="Arial"/>
                <w:sz w:val="18"/>
                <w:szCs w:val="18"/>
                <w:lang w:eastAsia="de-DE"/>
              </w:rPr>
            </w:r>
            <w:r w:rsidRPr="00D97E49">
              <w:rPr>
                <w:rFonts w:eastAsia="Times New Roman" w:cs="Arial"/>
                <w:sz w:val="18"/>
                <w:szCs w:val="18"/>
                <w:lang w:eastAsia="de-DE"/>
              </w:rPr>
              <w:fldChar w:fldCharType="separate"/>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Pr="00D97E49">
              <w:rPr>
                <w:rFonts w:eastAsia="Times New Roman" w:cs="Arial"/>
                <w:sz w:val="18"/>
                <w:szCs w:val="18"/>
                <w:lang w:eastAsia="de-DE"/>
              </w:rPr>
              <w:fldChar w:fldCharType="end"/>
            </w:r>
          </w:p>
        </w:tc>
        <w:tc>
          <w:tcPr>
            <w:tcW w:w="3209" w:type="dxa"/>
            <w:gridSpan w:val="12"/>
            <w:tcBorders>
              <w:top w:val="nil"/>
              <w:left w:val="single" w:sz="6" w:space="0" w:color="000000"/>
              <w:bottom w:val="nil"/>
              <w:right w:val="nil"/>
            </w:tcBorders>
          </w:tcPr>
          <w:p w14:paraId="43D5368F" w14:textId="0C364709" w:rsidR="000A3768" w:rsidRPr="00EF7D1E" w:rsidRDefault="000A3768" w:rsidP="000A3768">
            <w:pPr>
              <w:spacing w:before="0"/>
              <w:rPr>
                <w:rFonts w:eastAsia="Times New Roman" w:cs="Arial"/>
                <w:sz w:val="18"/>
                <w:szCs w:val="18"/>
                <w:lang w:eastAsia="de-DE"/>
              </w:rPr>
            </w:pPr>
            <w:r w:rsidRPr="00D97E49">
              <w:rPr>
                <w:rFonts w:eastAsia="Times New Roman" w:cs="Arial"/>
                <w:sz w:val="18"/>
                <w:szCs w:val="18"/>
                <w:lang w:eastAsia="de-DE"/>
              </w:rPr>
              <w:fldChar w:fldCharType="begin">
                <w:ffData>
                  <w:name w:val="Text15"/>
                  <w:enabled/>
                  <w:calcOnExit w:val="0"/>
                  <w:textInput/>
                </w:ffData>
              </w:fldChar>
            </w:r>
            <w:r w:rsidRPr="00D97E49">
              <w:rPr>
                <w:rFonts w:eastAsia="Times New Roman" w:cs="Arial"/>
                <w:sz w:val="18"/>
                <w:szCs w:val="18"/>
                <w:lang w:eastAsia="de-DE"/>
              </w:rPr>
              <w:instrText xml:space="preserve"> FORMTEXT </w:instrText>
            </w:r>
            <w:r w:rsidRPr="00D97E49">
              <w:rPr>
                <w:rFonts w:eastAsia="Times New Roman" w:cs="Arial"/>
                <w:sz w:val="18"/>
                <w:szCs w:val="18"/>
                <w:lang w:eastAsia="de-DE"/>
              </w:rPr>
            </w:r>
            <w:r w:rsidRPr="00D97E49">
              <w:rPr>
                <w:rFonts w:eastAsia="Times New Roman" w:cs="Arial"/>
                <w:sz w:val="18"/>
                <w:szCs w:val="18"/>
                <w:lang w:eastAsia="de-DE"/>
              </w:rPr>
              <w:fldChar w:fldCharType="separate"/>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Pr="00D97E49">
              <w:rPr>
                <w:rFonts w:eastAsia="Times New Roman" w:cs="Arial"/>
                <w:sz w:val="18"/>
                <w:szCs w:val="18"/>
                <w:lang w:eastAsia="de-DE"/>
              </w:rPr>
              <w:fldChar w:fldCharType="end"/>
            </w:r>
          </w:p>
        </w:tc>
        <w:tc>
          <w:tcPr>
            <w:tcW w:w="3331" w:type="dxa"/>
            <w:gridSpan w:val="5"/>
            <w:tcBorders>
              <w:top w:val="nil"/>
              <w:left w:val="single" w:sz="6" w:space="0" w:color="000000"/>
              <w:bottom w:val="nil"/>
              <w:right w:val="single" w:sz="4" w:space="0" w:color="auto"/>
            </w:tcBorders>
          </w:tcPr>
          <w:p w14:paraId="659ADA96" w14:textId="29FFEA6F" w:rsidR="000A3768" w:rsidRPr="00EF7D1E" w:rsidRDefault="000A3768" w:rsidP="000A3768">
            <w:pPr>
              <w:spacing w:before="0"/>
              <w:rPr>
                <w:rFonts w:eastAsia="Times New Roman" w:cs="Arial"/>
                <w:sz w:val="18"/>
                <w:szCs w:val="18"/>
                <w:lang w:eastAsia="de-DE"/>
              </w:rPr>
            </w:pPr>
            <w:r w:rsidRPr="00D97E49">
              <w:rPr>
                <w:rFonts w:eastAsia="Times New Roman" w:cs="Arial"/>
                <w:sz w:val="18"/>
                <w:szCs w:val="18"/>
                <w:lang w:eastAsia="de-DE"/>
              </w:rPr>
              <w:fldChar w:fldCharType="begin">
                <w:ffData>
                  <w:name w:val="Text15"/>
                  <w:enabled/>
                  <w:calcOnExit w:val="0"/>
                  <w:textInput/>
                </w:ffData>
              </w:fldChar>
            </w:r>
            <w:r w:rsidRPr="00D97E49">
              <w:rPr>
                <w:rFonts w:eastAsia="Times New Roman" w:cs="Arial"/>
                <w:sz w:val="18"/>
                <w:szCs w:val="18"/>
                <w:lang w:eastAsia="de-DE"/>
              </w:rPr>
              <w:instrText xml:space="preserve"> FORMTEXT </w:instrText>
            </w:r>
            <w:r w:rsidRPr="00D97E49">
              <w:rPr>
                <w:rFonts w:eastAsia="Times New Roman" w:cs="Arial"/>
                <w:sz w:val="18"/>
                <w:szCs w:val="18"/>
                <w:lang w:eastAsia="de-DE"/>
              </w:rPr>
            </w:r>
            <w:r w:rsidRPr="00D97E49">
              <w:rPr>
                <w:rFonts w:eastAsia="Times New Roman" w:cs="Arial"/>
                <w:sz w:val="18"/>
                <w:szCs w:val="18"/>
                <w:lang w:eastAsia="de-DE"/>
              </w:rPr>
              <w:fldChar w:fldCharType="separate"/>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Pr="00D97E49">
              <w:rPr>
                <w:rFonts w:eastAsia="Times New Roman" w:cs="Arial"/>
                <w:sz w:val="18"/>
                <w:szCs w:val="18"/>
                <w:lang w:eastAsia="de-DE"/>
              </w:rPr>
              <w:fldChar w:fldCharType="end"/>
            </w:r>
          </w:p>
        </w:tc>
      </w:tr>
      <w:tr w:rsidR="000A3768" w:rsidRPr="00EF7D1E" w14:paraId="1E23F398" w14:textId="77777777" w:rsidTr="002C6349">
        <w:trPr>
          <w:trHeight w:val="240"/>
        </w:trPr>
        <w:tc>
          <w:tcPr>
            <w:tcW w:w="1276" w:type="dxa"/>
            <w:tcBorders>
              <w:top w:val="nil"/>
              <w:left w:val="single" w:sz="4" w:space="0" w:color="auto"/>
              <w:bottom w:val="nil"/>
              <w:right w:val="nil"/>
            </w:tcBorders>
          </w:tcPr>
          <w:p w14:paraId="75AED3E2" w14:textId="55381F0D" w:rsidR="000A3768" w:rsidRPr="00EF7D1E" w:rsidRDefault="000A3768" w:rsidP="000A3768">
            <w:pPr>
              <w:spacing w:before="0"/>
              <w:rPr>
                <w:rFonts w:eastAsia="Times New Roman" w:cs="Arial"/>
                <w:sz w:val="18"/>
                <w:szCs w:val="18"/>
                <w:lang w:eastAsia="de-DE"/>
              </w:rPr>
            </w:pPr>
            <w:r w:rsidRPr="00D97E49">
              <w:rPr>
                <w:rFonts w:eastAsia="Times New Roman" w:cs="Arial"/>
                <w:sz w:val="18"/>
                <w:szCs w:val="18"/>
                <w:lang w:eastAsia="de-DE"/>
              </w:rPr>
              <w:fldChar w:fldCharType="begin">
                <w:ffData>
                  <w:name w:val="Text15"/>
                  <w:enabled/>
                  <w:calcOnExit w:val="0"/>
                  <w:textInput/>
                </w:ffData>
              </w:fldChar>
            </w:r>
            <w:r w:rsidRPr="00D97E49">
              <w:rPr>
                <w:rFonts w:eastAsia="Times New Roman" w:cs="Arial"/>
                <w:sz w:val="18"/>
                <w:szCs w:val="18"/>
                <w:lang w:eastAsia="de-DE"/>
              </w:rPr>
              <w:instrText xml:space="preserve"> FORMTEXT </w:instrText>
            </w:r>
            <w:r w:rsidRPr="00D97E49">
              <w:rPr>
                <w:rFonts w:eastAsia="Times New Roman" w:cs="Arial"/>
                <w:sz w:val="18"/>
                <w:szCs w:val="18"/>
                <w:lang w:eastAsia="de-DE"/>
              </w:rPr>
            </w:r>
            <w:r w:rsidRPr="00D97E49">
              <w:rPr>
                <w:rFonts w:eastAsia="Times New Roman" w:cs="Arial"/>
                <w:sz w:val="18"/>
                <w:szCs w:val="18"/>
                <w:lang w:eastAsia="de-DE"/>
              </w:rPr>
              <w:fldChar w:fldCharType="separate"/>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Pr="00D97E49">
              <w:rPr>
                <w:rFonts w:eastAsia="Times New Roman" w:cs="Arial"/>
                <w:sz w:val="18"/>
                <w:szCs w:val="18"/>
                <w:lang w:eastAsia="de-DE"/>
              </w:rPr>
              <w:fldChar w:fldCharType="end"/>
            </w:r>
          </w:p>
        </w:tc>
        <w:tc>
          <w:tcPr>
            <w:tcW w:w="1276" w:type="dxa"/>
            <w:tcBorders>
              <w:top w:val="nil"/>
              <w:left w:val="nil"/>
              <w:bottom w:val="nil"/>
              <w:right w:val="single" w:sz="6" w:space="0" w:color="000000"/>
            </w:tcBorders>
          </w:tcPr>
          <w:p w14:paraId="4F037D4A" w14:textId="1964E882" w:rsidR="000A3768" w:rsidRPr="00EF7D1E" w:rsidRDefault="000A3768" w:rsidP="000A3768">
            <w:pPr>
              <w:spacing w:before="0"/>
              <w:rPr>
                <w:rFonts w:eastAsia="Times New Roman" w:cs="Arial"/>
                <w:sz w:val="18"/>
                <w:szCs w:val="18"/>
                <w:lang w:eastAsia="de-DE"/>
              </w:rPr>
            </w:pPr>
            <w:r w:rsidRPr="00D97E49">
              <w:rPr>
                <w:rFonts w:eastAsia="Times New Roman" w:cs="Arial"/>
                <w:sz w:val="18"/>
                <w:szCs w:val="18"/>
                <w:lang w:eastAsia="de-DE"/>
              </w:rPr>
              <w:fldChar w:fldCharType="begin">
                <w:ffData>
                  <w:name w:val="Text15"/>
                  <w:enabled/>
                  <w:calcOnExit w:val="0"/>
                  <w:textInput/>
                </w:ffData>
              </w:fldChar>
            </w:r>
            <w:r w:rsidRPr="00D97E49">
              <w:rPr>
                <w:rFonts w:eastAsia="Times New Roman" w:cs="Arial"/>
                <w:sz w:val="18"/>
                <w:szCs w:val="18"/>
                <w:lang w:eastAsia="de-DE"/>
              </w:rPr>
              <w:instrText xml:space="preserve"> FORMTEXT </w:instrText>
            </w:r>
            <w:r w:rsidRPr="00D97E49">
              <w:rPr>
                <w:rFonts w:eastAsia="Times New Roman" w:cs="Arial"/>
                <w:sz w:val="18"/>
                <w:szCs w:val="18"/>
                <w:lang w:eastAsia="de-DE"/>
              </w:rPr>
            </w:r>
            <w:r w:rsidRPr="00D97E49">
              <w:rPr>
                <w:rFonts w:eastAsia="Times New Roman" w:cs="Arial"/>
                <w:sz w:val="18"/>
                <w:szCs w:val="18"/>
                <w:lang w:eastAsia="de-DE"/>
              </w:rPr>
              <w:fldChar w:fldCharType="separate"/>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Pr="00D97E49">
              <w:rPr>
                <w:rFonts w:eastAsia="Times New Roman" w:cs="Arial"/>
                <w:sz w:val="18"/>
                <w:szCs w:val="18"/>
                <w:lang w:eastAsia="de-DE"/>
              </w:rPr>
              <w:fldChar w:fldCharType="end"/>
            </w:r>
          </w:p>
        </w:tc>
        <w:tc>
          <w:tcPr>
            <w:tcW w:w="3209" w:type="dxa"/>
            <w:gridSpan w:val="12"/>
            <w:tcBorders>
              <w:top w:val="nil"/>
              <w:left w:val="single" w:sz="6" w:space="0" w:color="000000"/>
              <w:bottom w:val="nil"/>
              <w:right w:val="nil"/>
            </w:tcBorders>
          </w:tcPr>
          <w:p w14:paraId="53EA4C62" w14:textId="437C7115" w:rsidR="000A3768" w:rsidRPr="00EF7D1E" w:rsidRDefault="000A3768" w:rsidP="000A3768">
            <w:pPr>
              <w:spacing w:before="0"/>
              <w:rPr>
                <w:rFonts w:eastAsia="Times New Roman" w:cs="Arial"/>
                <w:sz w:val="18"/>
                <w:szCs w:val="18"/>
                <w:lang w:eastAsia="de-DE"/>
              </w:rPr>
            </w:pPr>
            <w:r w:rsidRPr="00D97E49">
              <w:rPr>
                <w:rFonts w:eastAsia="Times New Roman" w:cs="Arial"/>
                <w:sz w:val="18"/>
                <w:szCs w:val="18"/>
                <w:lang w:eastAsia="de-DE"/>
              </w:rPr>
              <w:fldChar w:fldCharType="begin">
                <w:ffData>
                  <w:name w:val="Text15"/>
                  <w:enabled/>
                  <w:calcOnExit w:val="0"/>
                  <w:textInput/>
                </w:ffData>
              </w:fldChar>
            </w:r>
            <w:r w:rsidRPr="00D97E49">
              <w:rPr>
                <w:rFonts w:eastAsia="Times New Roman" w:cs="Arial"/>
                <w:sz w:val="18"/>
                <w:szCs w:val="18"/>
                <w:lang w:eastAsia="de-DE"/>
              </w:rPr>
              <w:instrText xml:space="preserve"> FORMTEXT </w:instrText>
            </w:r>
            <w:r w:rsidRPr="00D97E49">
              <w:rPr>
                <w:rFonts w:eastAsia="Times New Roman" w:cs="Arial"/>
                <w:sz w:val="18"/>
                <w:szCs w:val="18"/>
                <w:lang w:eastAsia="de-DE"/>
              </w:rPr>
            </w:r>
            <w:r w:rsidRPr="00D97E49">
              <w:rPr>
                <w:rFonts w:eastAsia="Times New Roman" w:cs="Arial"/>
                <w:sz w:val="18"/>
                <w:szCs w:val="18"/>
                <w:lang w:eastAsia="de-DE"/>
              </w:rPr>
              <w:fldChar w:fldCharType="separate"/>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Pr="00D97E49">
              <w:rPr>
                <w:rFonts w:eastAsia="Times New Roman" w:cs="Arial"/>
                <w:sz w:val="18"/>
                <w:szCs w:val="18"/>
                <w:lang w:eastAsia="de-DE"/>
              </w:rPr>
              <w:fldChar w:fldCharType="end"/>
            </w:r>
          </w:p>
        </w:tc>
        <w:tc>
          <w:tcPr>
            <w:tcW w:w="3331" w:type="dxa"/>
            <w:gridSpan w:val="5"/>
            <w:tcBorders>
              <w:top w:val="nil"/>
              <w:left w:val="single" w:sz="6" w:space="0" w:color="000000"/>
              <w:bottom w:val="nil"/>
              <w:right w:val="single" w:sz="4" w:space="0" w:color="auto"/>
            </w:tcBorders>
          </w:tcPr>
          <w:p w14:paraId="5E8136E6" w14:textId="78E4C08B" w:rsidR="000A3768" w:rsidRPr="00EF7D1E" w:rsidRDefault="000A3768" w:rsidP="000A3768">
            <w:pPr>
              <w:spacing w:before="0"/>
              <w:rPr>
                <w:rFonts w:eastAsia="Times New Roman" w:cs="Arial"/>
                <w:sz w:val="18"/>
                <w:szCs w:val="18"/>
                <w:lang w:eastAsia="de-DE"/>
              </w:rPr>
            </w:pPr>
            <w:r w:rsidRPr="00D97E49">
              <w:rPr>
                <w:rFonts w:eastAsia="Times New Roman" w:cs="Arial"/>
                <w:sz w:val="18"/>
                <w:szCs w:val="18"/>
                <w:lang w:eastAsia="de-DE"/>
              </w:rPr>
              <w:fldChar w:fldCharType="begin">
                <w:ffData>
                  <w:name w:val="Text15"/>
                  <w:enabled/>
                  <w:calcOnExit w:val="0"/>
                  <w:textInput/>
                </w:ffData>
              </w:fldChar>
            </w:r>
            <w:r w:rsidRPr="00D97E49">
              <w:rPr>
                <w:rFonts w:eastAsia="Times New Roman" w:cs="Arial"/>
                <w:sz w:val="18"/>
                <w:szCs w:val="18"/>
                <w:lang w:eastAsia="de-DE"/>
              </w:rPr>
              <w:instrText xml:space="preserve"> FORMTEXT </w:instrText>
            </w:r>
            <w:r w:rsidRPr="00D97E49">
              <w:rPr>
                <w:rFonts w:eastAsia="Times New Roman" w:cs="Arial"/>
                <w:sz w:val="18"/>
                <w:szCs w:val="18"/>
                <w:lang w:eastAsia="de-DE"/>
              </w:rPr>
            </w:r>
            <w:r w:rsidRPr="00D97E49">
              <w:rPr>
                <w:rFonts w:eastAsia="Times New Roman" w:cs="Arial"/>
                <w:sz w:val="18"/>
                <w:szCs w:val="18"/>
                <w:lang w:eastAsia="de-DE"/>
              </w:rPr>
              <w:fldChar w:fldCharType="separate"/>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Pr="00D97E49">
              <w:rPr>
                <w:rFonts w:eastAsia="Times New Roman" w:cs="Arial"/>
                <w:sz w:val="18"/>
                <w:szCs w:val="18"/>
                <w:lang w:eastAsia="de-DE"/>
              </w:rPr>
              <w:fldChar w:fldCharType="end"/>
            </w:r>
          </w:p>
        </w:tc>
      </w:tr>
      <w:tr w:rsidR="000A3768" w:rsidRPr="00EF7D1E" w14:paraId="5A736445" w14:textId="77777777" w:rsidTr="002C6349">
        <w:trPr>
          <w:trHeight w:val="240"/>
        </w:trPr>
        <w:tc>
          <w:tcPr>
            <w:tcW w:w="1276" w:type="dxa"/>
            <w:tcBorders>
              <w:top w:val="nil"/>
              <w:left w:val="single" w:sz="4" w:space="0" w:color="auto"/>
              <w:bottom w:val="single" w:sz="4" w:space="0" w:color="auto"/>
              <w:right w:val="nil"/>
            </w:tcBorders>
          </w:tcPr>
          <w:p w14:paraId="6444C01E" w14:textId="0561D586" w:rsidR="000A3768" w:rsidRPr="00EF7D1E" w:rsidRDefault="000A3768" w:rsidP="000A3768">
            <w:pPr>
              <w:spacing w:before="0"/>
              <w:rPr>
                <w:rFonts w:eastAsia="Times New Roman" w:cs="Arial"/>
                <w:sz w:val="18"/>
                <w:szCs w:val="18"/>
                <w:lang w:eastAsia="de-DE"/>
              </w:rPr>
            </w:pPr>
            <w:r w:rsidRPr="00D97E49">
              <w:rPr>
                <w:rFonts w:eastAsia="Times New Roman" w:cs="Arial"/>
                <w:sz w:val="18"/>
                <w:szCs w:val="18"/>
                <w:lang w:eastAsia="de-DE"/>
              </w:rPr>
              <w:fldChar w:fldCharType="begin">
                <w:ffData>
                  <w:name w:val="Text15"/>
                  <w:enabled/>
                  <w:calcOnExit w:val="0"/>
                  <w:textInput/>
                </w:ffData>
              </w:fldChar>
            </w:r>
            <w:r w:rsidRPr="00D97E49">
              <w:rPr>
                <w:rFonts w:eastAsia="Times New Roman" w:cs="Arial"/>
                <w:sz w:val="18"/>
                <w:szCs w:val="18"/>
                <w:lang w:eastAsia="de-DE"/>
              </w:rPr>
              <w:instrText xml:space="preserve"> FORMTEXT </w:instrText>
            </w:r>
            <w:r w:rsidRPr="00D97E49">
              <w:rPr>
                <w:rFonts w:eastAsia="Times New Roman" w:cs="Arial"/>
                <w:sz w:val="18"/>
                <w:szCs w:val="18"/>
                <w:lang w:eastAsia="de-DE"/>
              </w:rPr>
            </w:r>
            <w:r w:rsidRPr="00D97E49">
              <w:rPr>
                <w:rFonts w:eastAsia="Times New Roman" w:cs="Arial"/>
                <w:sz w:val="18"/>
                <w:szCs w:val="18"/>
                <w:lang w:eastAsia="de-DE"/>
              </w:rPr>
              <w:fldChar w:fldCharType="separate"/>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Pr="00D97E49">
              <w:rPr>
                <w:rFonts w:eastAsia="Times New Roman" w:cs="Arial"/>
                <w:sz w:val="18"/>
                <w:szCs w:val="18"/>
                <w:lang w:eastAsia="de-DE"/>
              </w:rPr>
              <w:fldChar w:fldCharType="end"/>
            </w:r>
          </w:p>
        </w:tc>
        <w:tc>
          <w:tcPr>
            <w:tcW w:w="1276" w:type="dxa"/>
            <w:tcBorders>
              <w:top w:val="nil"/>
              <w:left w:val="nil"/>
              <w:bottom w:val="single" w:sz="4" w:space="0" w:color="auto"/>
              <w:right w:val="single" w:sz="6" w:space="0" w:color="000000"/>
            </w:tcBorders>
          </w:tcPr>
          <w:p w14:paraId="3C8B3E0D" w14:textId="34B0DEB4" w:rsidR="000A3768" w:rsidRPr="00EF7D1E" w:rsidRDefault="000A3768" w:rsidP="000A3768">
            <w:pPr>
              <w:spacing w:before="0"/>
              <w:rPr>
                <w:rFonts w:eastAsia="Times New Roman" w:cs="Arial"/>
                <w:sz w:val="18"/>
                <w:szCs w:val="18"/>
                <w:lang w:eastAsia="de-DE"/>
              </w:rPr>
            </w:pPr>
            <w:r w:rsidRPr="00D97E49">
              <w:rPr>
                <w:rFonts w:eastAsia="Times New Roman" w:cs="Arial"/>
                <w:sz w:val="18"/>
                <w:szCs w:val="18"/>
                <w:lang w:eastAsia="de-DE"/>
              </w:rPr>
              <w:fldChar w:fldCharType="begin">
                <w:ffData>
                  <w:name w:val="Text15"/>
                  <w:enabled/>
                  <w:calcOnExit w:val="0"/>
                  <w:textInput/>
                </w:ffData>
              </w:fldChar>
            </w:r>
            <w:r w:rsidRPr="00D97E49">
              <w:rPr>
                <w:rFonts w:eastAsia="Times New Roman" w:cs="Arial"/>
                <w:sz w:val="18"/>
                <w:szCs w:val="18"/>
                <w:lang w:eastAsia="de-DE"/>
              </w:rPr>
              <w:instrText xml:space="preserve"> FORMTEXT </w:instrText>
            </w:r>
            <w:r w:rsidRPr="00D97E49">
              <w:rPr>
                <w:rFonts w:eastAsia="Times New Roman" w:cs="Arial"/>
                <w:sz w:val="18"/>
                <w:szCs w:val="18"/>
                <w:lang w:eastAsia="de-DE"/>
              </w:rPr>
            </w:r>
            <w:r w:rsidRPr="00D97E49">
              <w:rPr>
                <w:rFonts w:eastAsia="Times New Roman" w:cs="Arial"/>
                <w:sz w:val="18"/>
                <w:szCs w:val="18"/>
                <w:lang w:eastAsia="de-DE"/>
              </w:rPr>
              <w:fldChar w:fldCharType="separate"/>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Pr="00D97E49">
              <w:rPr>
                <w:rFonts w:eastAsia="Times New Roman" w:cs="Arial"/>
                <w:sz w:val="18"/>
                <w:szCs w:val="18"/>
                <w:lang w:eastAsia="de-DE"/>
              </w:rPr>
              <w:fldChar w:fldCharType="end"/>
            </w:r>
          </w:p>
        </w:tc>
        <w:tc>
          <w:tcPr>
            <w:tcW w:w="3209" w:type="dxa"/>
            <w:gridSpan w:val="12"/>
            <w:tcBorders>
              <w:top w:val="nil"/>
              <w:left w:val="single" w:sz="6" w:space="0" w:color="000000"/>
              <w:bottom w:val="single" w:sz="4" w:space="0" w:color="auto"/>
              <w:right w:val="nil"/>
            </w:tcBorders>
          </w:tcPr>
          <w:p w14:paraId="44D85BEE" w14:textId="7298CCA9" w:rsidR="000A3768" w:rsidRPr="00EF7D1E" w:rsidRDefault="000A3768" w:rsidP="000A3768">
            <w:pPr>
              <w:spacing w:before="0"/>
              <w:rPr>
                <w:rFonts w:eastAsia="Times New Roman" w:cs="Arial"/>
                <w:sz w:val="18"/>
                <w:szCs w:val="18"/>
                <w:lang w:eastAsia="de-DE"/>
              </w:rPr>
            </w:pPr>
            <w:r w:rsidRPr="00D97E49">
              <w:rPr>
                <w:rFonts w:eastAsia="Times New Roman" w:cs="Arial"/>
                <w:sz w:val="18"/>
                <w:szCs w:val="18"/>
                <w:lang w:eastAsia="de-DE"/>
              </w:rPr>
              <w:fldChar w:fldCharType="begin">
                <w:ffData>
                  <w:name w:val="Text15"/>
                  <w:enabled/>
                  <w:calcOnExit w:val="0"/>
                  <w:textInput/>
                </w:ffData>
              </w:fldChar>
            </w:r>
            <w:r w:rsidRPr="00D97E49">
              <w:rPr>
                <w:rFonts w:eastAsia="Times New Roman" w:cs="Arial"/>
                <w:sz w:val="18"/>
                <w:szCs w:val="18"/>
                <w:lang w:eastAsia="de-DE"/>
              </w:rPr>
              <w:instrText xml:space="preserve"> FORMTEXT </w:instrText>
            </w:r>
            <w:r w:rsidRPr="00D97E49">
              <w:rPr>
                <w:rFonts w:eastAsia="Times New Roman" w:cs="Arial"/>
                <w:sz w:val="18"/>
                <w:szCs w:val="18"/>
                <w:lang w:eastAsia="de-DE"/>
              </w:rPr>
            </w:r>
            <w:r w:rsidRPr="00D97E49">
              <w:rPr>
                <w:rFonts w:eastAsia="Times New Roman" w:cs="Arial"/>
                <w:sz w:val="18"/>
                <w:szCs w:val="18"/>
                <w:lang w:eastAsia="de-DE"/>
              </w:rPr>
              <w:fldChar w:fldCharType="separate"/>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Pr="00D97E49">
              <w:rPr>
                <w:rFonts w:eastAsia="Times New Roman" w:cs="Arial"/>
                <w:sz w:val="18"/>
                <w:szCs w:val="18"/>
                <w:lang w:eastAsia="de-DE"/>
              </w:rPr>
              <w:fldChar w:fldCharType="end"/>
            </w:r>
          </w:p>
        </w:tc>
        <w:tc>
          <w:tcPr>
            <w:tcW w:w="3331" w:type="dxa"/>
            <w:gridSpan w:val="5"/>
            <w:tcBorders>
              <w:top w:val="nil"/>
              <w:left w:val="single" w:sz="6" w:space="0" w:color="000000"/>
              <w:bottom w:val="single" w:sz="4" w:space="0" w:color="auto"/>
              <w:right w:val="single" w:sz="4" w:space="0" w:color="auto"/>
            </w:tcBorders>
          </w:tcPr>
          <w:p w14:paraId="3B4B7FD2" w14:textId="2301F738" w:rsidR="000A3768" w:rsidRPr="00EF7D1E" w:rsidRDefault="000A3768" w:rsidP="000A3768">
            <w:pPr>
              <w:spacing w:before="0"/>
              <w:rPr>
                <w:rFonts w:eastAsia="Times New Roman" w:cs="Arial"/>
                <w:sz w:val="18"/>
                <w:szCs w:val="18"/>
                <w:lang w:eastAsia="de-DE"/>
              </w:rPr>
            </w:pPr>
            <w:r w:rsidRPr="00D97E49">
              <w:rPr>
                <w:rFonts w:eastAsia="Times New Roman" w:cs="Arial"/>
                <w:sz w:val="18"/>
                <w:szCs w:val="18"/>
                <w:lang w:eastAsia="de-DE"/>
              </w:rPr>
              <w:fldChar w:fldCharType="begin">
                <w:ffData>
                  <w:name w:val="Text15"/>
                  <w:enabled/>
                  <w:calcOnExit w:val="0"/>
                  <w:textInput/>
                </w:ffData>
              </w:fldChar>
            </w:r>
            <w:r w:rsidRPr="00D97E49">
              <w:rPr>
                <w:rFonts w:eastAsia="Times New Roman" w:cs="Arial"/>
                <w:sz w:val="18"/>
                <w:szCs w:val="18"/>
                <w:lang w:eastAsia="de-DE"/>
              </w:rPr>
              <w:instrText xml:space="preserve"> FORMTEXT </w:instrText>
            </w:r>
            <w:r w:rsidRPr="00D97E49">
              <w:rPr>
                <w:rFonts w:eastAsia="Times New Roman" w:cs="Arial"/>
                <w:sz w:val="18"/>
                <w:szCs w:val="18"/>
                <w:lang w:eastAsia="de-DE"/>
              </w:rPr>
            </w:r>
            <w:r w:rsidRPr="00D97E49">
              <w:rPr>
                <w:rFonts w:eastAsia="Times New Roman" w:cs="Arial"/>
                <w:sz w:val="18"/>
                <w:szCs w:val="18"/>
                <w:lang w:eastAsia="de-DE"/>
              </w:rPr>
              <w:fldChar w:fldCharType="separate"/>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Pr="00D97E49">
              <w:rPr>
                <w:rFonts w:eastAsia="Times New Roman" w:cs="Arial"/>
                <w:sz w:val="18"/>
                <w:szCs w:val="18"/>
                <w:lang w:eastAsia="de-DE"/>
              </w:rPr>
              <w:fldChar w:fldCharType="end"/>
            </w:r>
          </w:p>
        </w:tc>
      </w:tr>
      <w:tr w:rsidR="002C6349" w:rsidRPr="00EF7D1E" w14:paraId="34B0CF63" w14:textId="77777777" w:rsidTr="008A013B">
        <w:trPr>
          <w:trHeight w:val="240"/>
        </w:trPr>
        <w:tc>
          <w:tcPr>
            <w:tcW w:w="9092" w:type="dxa"/>
            <w:gridSpan w:val="19"/>
            <w:tcBorders>
              <w:top w:val="nil"/>
              <w:left w:val="nil"/>
              <w:bottom w:val="nil"/>
              <w:right w:val="nil"/>
            </w:tcBorders>
            <w:vAlign w:val="bottom"/>
          </w:tcPr>
          <w:p w14:paraId="17DA81C3" w14:textId="77777777" w:rsidR="002C6349" w:rsidRPr="007E370F" w:rsidRDefault="002C6349" w:rsidP="002C6349">
            <w:pPr>
              <w:spacing w:before="0"/>
              <w:rPr>
                <w:rFonts w:eastAsia="Times New Roman" w:cs="Arial"/>
                <w:sz w:val="20"/>
                <w:szCs w:val="20"/>
                <w:lang w:eastAsia="de-DE"/>
              </w:rPr>
            </w:pPr>
          </w:p>
        </w:tc>
      </w:tr>
      <w:tr w:rsidR="002C6349" w:rsidRPr="00EF7D1E" w14:paraId="5AE8EC0B" w14:textId="77777777" w:rsidTr="008A013B">
        <w:trPr>
          <w:trHeight w:val="240"/>
        </w:trPr>
        <w:tc>
          <w:tcPr>
            <w:tcW w:w="9092" w:type="dxa"/>
            <w:gridSpan w:val="19"/>
            <w:tcBorders>
              <w:top w:val="nil"/>
              <w:left w:val="nil"/>
              <w:bottom w:val="nil"/>
              <w:right w:val="nil"/>
            </w:tcBorders>
            <w:vAlign w:val="bottom"/>
          </w:tcPr>
          <w:tbl>
            <w:tblPr>
              <w:tblW w:w="921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2"/>
            </w:tblGrid>
            <w:tr w:rsidR="002C6349" w:rsidRPr="007E370F" w14:paraId="49322575" w14:textId="77777777" w:rsidTr="00501CE0">
              <w:trPr>
                <w:trHeight w:val="566"/>
              </w:trPr>
              <w:tc>
                <w:tcPr>
                  <w:tcW w:w="9212" w:type="dxa"/>
                  <w:tcBorders>
                    <w:top w:val="nil"/>
                    <w:left w:val="nil"/>
                    <w:bottom w:val="nil"/>
                    <w:right w:val="nil"/>
                  </w:tcBorders>
                </w:tcPr>
                <w:p w14:paraId="65F9EB9D" w14:textId="77777777" w:rsidR="002C6349" w:rsidRPr="007E370F" w:rsidRDefault="002C6349" w:rsidP="002C6349">
                  <w:pPr>
                    <w:spacing w:before="0"/>
                    <w:rPr>
                      <w:rFonts w:eastAsia="Times New Roman" w:cs="Arial"/>
                      <w:sz w:val="20"/>
                      <w:szCs w:val="20"/>
                      <w:lang w:eastAsia="de-DE"/>
                    </w:rPr>
                  </w:pPr>
                  <w:r w:rsidRPr="007E370F">
                    <w:rPr>
                      <w:rFonts w:eastAsia="Times New Roman" w:cs="Arial"/>
                      <w:sz w:val="20"/>
                      <w:szCs w:val="20"/>
                      <w:lang w:eastAsia="de-DE"/>
                    </w:rPr>
                    <w:t>Tätigkeiten im Beurteilungszeitraum einschl. Unterbrechungen</w:t>
                  </w:r>
                </w:p>
                <w:p w14:paraId="3FD0D2C2" w14:textId="77777777" w:rsidR="002C6349" w:rsidRPr="007E370F" w:rsidRDefault="002C6349" w:rsidP="002C6349">
                  <w:pPr>
                    <w:spacing w:before="0"/>
                    <w:rPr>
                      <w:rFonts w:eastAsia="Times New Roman" w:cs="Arial"/>
                      <w:sz w:val="20"/>
                      <w:szCs w:val="20"/>
                      <w:lang w:eastAsia="de-DE"/>
                    </w:rPr>
                  </w:pPr>
                  <w:r w:rsidRPr="00501CE0">
                    <w:rPr>
                      <w:rFonts w:eastAsia="Times New Roman" w:cs="Arial"/>
                      <w:sz w:val="16"/>
                      <w:szCs w:val="16"/>
                      <w:lang w:eastAsia="de-DE"/>
                    </w:rPr>
                    <w:t>(Zeitraum, Dienststelle, Art und bei Dienstpostenbündelung auch Wertigkeit</w:t>
                  </w:r>
                  <w:r w:rsidRPr="00501CE0">
                    <w:rPr>
                      <w:rFonts w:eastAsia="Times New Roman" w:cs="Arial"/>
                      <w:i/>
                      <w:sz w:val="16"/>
                      <w:szCs w:val="16"/>
                      <w:lang w:eastAsia="de-DE"/>
                    </w:rPr>
                    <w:t xml:space="preserve"> </w:t>
                  </w:r>
                  <w:r w:rsidRPr="00501CE0">
                    <w:rPr>
                      <w:rFonts w:eastAsia="Times New Roman" w:cs="Arial"/>
                      <w:sz w:val="16"/>
                      <w:szCs w:val="16"/>
                      <w:lang w:eastAsia="de-DE"/>
                    </w:rPr>
                    <w:t>der Tätigkeit sowie Funktion)</w:t>
                  </w:r>
                </w:p>
              </w:tc>
            </w:tr>
            <w:tr w:rsidR="002C6349" w:rsidRPr="00EF7D1E" w14:paraId="0FE6EE13" w14:textId="77777777" w:rsidTr="00501CE0">
              <w:trPr>
                <w:trHeight w:val="850"/>
              </w:trPr>
              <w:tc>
                <w:tcPr>
                  <w:tcW w:w="9212" w:type="dxa"/>
                  <w:tcBorders>
                    <w:top w:val="nil"/>
                    <w:left w:val="nil"/>
                    <w:bottom w:val="nil"/>
                    <w:right w:val="nil"/>
                  </w:tcBorders>
                </w:tcPr>
                <w:p w14:paraId="21DC2C47" w14:textId="11094DCD" w:rsidR="00DA70DC" w:rsidRDefault="000A3768" w:rsidP="00501CE0">
                  <w:pPr>
                    <w:spacing w:before="0"/>
                    <w:rPr>
                      <w:rFonts w:eastAsia="Times New Roman" w:cs="Arial"/>
                      <w:sz w:val="18"/>
                      <w:szCs w:val="18"/>
                      <w:lang w:eastAsia="de-DE"/>
                    </w:rPr>
                  </w:pPr>
                  <w:r w:rsidRPr="00EF7D1E">
                    <w:rPr>
                      <w:rFonts w:eastAsia="Times New Roman" w:cs="Arial"/>
                      <w:sz w:val="18"/>
                      <w:szCs w:val="18"/>
                      <w:lang w:eastAsia="de-DE"/>
                    </w:rPr>
                    <w:fldChar w:fldCharType="begin">
                      <w:ffData>
                        <w:name w:val="Text15"/>
                        <w:enabled/>
                        <w:calcOnExit w:val="0"/>
                        <w:textInput/>
                      </w:ffData>
                    </w:fldChar>
                  </w:r>
                  <w:r w:rsidRPr="00EF7D1E">
                    <w:rPr>
                      <w:rFonts w:eastAsia="Times New Roman" w:cs="Arial"/>
                      <w:sz w:val="18"/>
                      <w:szCs w:val="18"/>
                      <w:lang w:eastAsia="de-DE"/>
                    </w:rPr>
                    <w:instrText xml:space="preserve"> FORMTEXT </w:instrText>
                  </w:r>
                  <w:r w:rsidRPr="00EF7D1E">
                    <w:rPr>
                      <w:rFonts w:eastAsia="Times New Roman" w:cs="Arial"/>
                      <w:sz w:val="18"/>
                      <w:szCs w:val="18"/>
                      <w:lang w:eastAsia="de-DE"/>
                    </w:rPr>
                  </w:r>
                  <w:r w:rsidRPr="00EF7D1E">
                    <w:rPr>
                      <w:rFonts w:eastAsia="Times New Roman" w:cs="Arial"/>
                      <w:sz w:val="18"/>
                      <w:szCs w:val="18"/>
                      <w:lang w:eastAsia="de-DE"/>
                    </w:rPr>
                    <w:fldChar w:fldCharType="separate"/>
                  </w:r>
                  <w:r w:rsidR="00DA70DC">
                    <w:rPr>
                      <w:rFonts w:eastAsia="Times New Roman" w:cs="Arial"/>
                      <w:sz w:val="18"/>
                      <w:szCs w:val="18"/>
                      <w:lang w:eastAsia="de-DE"/>
                    </w:rPr>
                    <w:t>21.03.2022 bis 31.03.2023 / HöMS ZFW SG 24 - VSM u</w:t>
                  </w:r>
                  <w:r w:rsidR="007C032F">
                    <w:rPr>
                      <w:rFonts w:eastAsia="Times New Roman" w:cs="Arial"/>
                      <w:sz w:val="18"/>
                      <w:szCs w:val="18"/>
                      <w:lang w:eastAsia="de-DE"/>
                    </w:rPr>
                    <w:t>.</w:t>
                  </w:r>
                  <w:r w:rsidR="00DA70DC">
                    <w:rPr>
                      <w:rFonts w:eastAsia="Times New Roman" w:cs="Arial"/>
                      <w:sz w:val="18"/>
                      <w:szCs w:val="18"/>
                      <w:lang w:eastAsia="de-DE"/>
                    </w:rPr>
                    <w:t xml:space="preserve"> 01.04.2023 bis 03.08.2025 / HöMS </w:t>
                  </w:r>
                  <w:r w:rsidR="007C032F">
                    <w:rPr>
                      <w:rFonts w:eastAsia="Times New Roman" w:cs="Arial"/>
                      <w:sz w:val="18"/>
                      <w:szCs w:val="18"/>
                      <w:lang w:eastAsia="de-DE"/>
                    </w:rPr>
                    <w:t xml:space="preserve">ZFW </w:t>
                  </w:r>
                  <w:r w:rsidR="00DA70DC">
                    <w:rPr>
                      <w:rFonts w:eastAsia="Times New Roman" w:cs="Arial"/>
                      <w:sz w:val="18"/>
                      <w:szCs w:val="18"/>
                      <w:lang w:eastAsia="de-DE"/>
                    </w:rPr>
                    <w:t xml:space="preserve">HSG 5 - VSM </w:t>
                  </w:r>
                </w:p>
                <w:p w14:paraId="60F5C2CE" w14:textId="77777777" w:rsidR="00DA70DC" w:rsidRDefault="00DA70DC" w:rsidP="00501CE0">
                  <w:pPr>
                    <w:spacing w:before="0"/>
                    <w:rPr>
                      <w:rFonts w:eastAsia="Times New Roman" w:cs="Arial"/>
                      <w:sz w:val="18"/>
                      <w:szCs w:val="18"/>
                      <w:lang w:eastAsia="de-DE"/>
                    </w:rPr>
                  </w:pPr>
                </w:p>
                <w:p w14:paraId="23D3D033" w14:textId="2FB34F7C" w:rsidR="00501CE0" w:rsidRPr="00EF7D1E" w:rsidRDefault="00DA70DC" w:rsidP="00501CE0">
                  <w:pPr>
                    <w:spacing w:before="0"/>
                    <w:rPr>
                      <w:rFonts w:eastAsia="Times New Roman" w:cs="Arial"/>
                      <w:sz w:val="18"/>
                      <w:szCs w:val="18"/>
                      <w:lang w:eastAsia="de-DE"/>
                    </w:rPr>
                  </w:pPr>
                  <w:r>
                    <w:rPr>
                      <w:rFonts w:eastAsia="Times New Roman" w:cs="Arial"/>
                      <w:sz w:val="18"/>
                      <w:szCs w:val="18"/>
                      <w:lang w:eastAsia="de-DE"/>
                    </w:rPr>
                    <w:t xml:space="preserve">Fachlehrer </w:t>
                  </w:r>
                  <w:r w:rsidR="008C00C8">
                    <w:rPr>
                      <w:rFonts w:eastAsia="Times New Roman" w:cs="Arial"/>
                      <w:sz w:val="18"/>
                      <w:szCs w:val="18"/>
                      <w:lang w:eastAsia="de-DE"/>
                    </w:rPr>
                    <w:t xml:space="preserve">(A 11) </w:t>
                  </w:r>
                  <w:r>
                    <w:rPr>
                      <w:rFonts w:eastAsia="Times New Roman" w:cs="Arial"/>
                      <w:sz w:val="18"/>
                      <w:szCs w:val="18"/>
                      <w:lang w:eastAsia="de-DE"/>
                    </w:rPr>
                    <w:t xml:space="preserve">für </w:t>
                  </w:r>
                  <w:r w:rsidR="00F82DC1">
                    <w:rPr>
                      <w:rFonts w:eastAsia="Times New Roman" w:cs="Arial"/>
                      <w:sz w:val="18"/>
                      <w:szCs w:val="18"/>
                      <w:lang w:eastAsia="de-DE"/>
                    </w:rPr>
                    <w:t>Verkehrssicherheit und Mobilität</w:t>
                  </w:r>
                  <w:r w:rsidR="000A3768" w:rsidRPr="00EF7D1E">
                    <w:rPr>
                      <w:rFonts w:eastAsia="Times New Roman" w:cs="Arial"/>
                      <w:sz w:val="18"/>
                      <w:szCs w:val="18"/>
                      <w:lang w:eastAsia="de-DE"/>
                    </w:rPr>
                    <w:fldChar w:fldCharType="end"/>
                  </w:r>
                </w:p>
              </w:tc>
            </w:tr>
          </w:tbl>
          <w:p w14:paraId="4D6FF3CD" w14:textId="51A5EC54" w:rsidR="002C6349" w:rsidRPr="00521101" w:rsidRDefault="002C6349" w:rsidP="002C6349">
            <w:pPr>
              <w:spacing w:before="0"/>
              <w:rPr>
                <w:rFonts w:eastAsia="Times New Roman" w:cs="Arial"/>
                <w:b/>
                <w:sz w:val="24"/>
                <w:szCs w:val="24"/>
                <w:lang w:eastAsia="de-DE"/>
              </w:rPr>
            </w:pPr>
          </w:p>
        </w:tc>
      </w:tr>
      <w:tr w:rsidR="00501CE0" w:rsidRPr="00EF7D1E" w14:paraId="0270F8A3" w14:textId="77777777" w:rsidTr="008A013B">
        <w:trPr>
          <w:trHeight w:val="255"/>
        </w:trPr>
        <w:tc>
          <w:tcPr>
            <w:tcW w:w="9092" w:type="dxa"/>
            <w:gridSpan w:val="19"/>
            <w:tcBorders>
              <w:top w:val="nil"/>
              <w:left w:val="nil"/>
              <w:bottom w:val="nil"/>
              <w:right w:val="nil"/>
            </w:tcBorders>
            <w:vAlign w:val="bottom"/>
          </w:tcPr>
          <w:p w14:paraId="04FD3F45" w14:textId="65682516" w:rsidR="00501CE0" w:rsidRPr="007E370F" w:rsidRDefault="00501CE0" w:rsidP="002C6349">
            <w:pPr>
              <w:spacing w:before="0"/>
              <w:rPr>
                <w:rFonts w:eastAsia="Times New Roman" w:cs="Arial"/>
                <w:sz w:val="20"/>
                <w:szCs w:val="20"/>
                <w:lang w:eastAsia="de-DE"/>
              </w:rPr>
            </w:pPr>
            <w:r w:rsidRPr="00521101">
              <w:rPr>
                <w:rFonts w:eastAsia="Times New Roman" w:cs="Arial"/>
                <w:b/>
                <w:sz w:val="24"/>
                <w:szCs w:val="24"/>
                <w:lang w:eastAsia="de-DE"/>
              </w:rPr>
              <w:t>II. Leistungs- und Persönlichkeitsbild</w:t>
            </w:r>
          </w:p>
        </w:tc>
      </w:tr>
      <w:tr w:rsidR="002C6349" w:rsidRPr="00EF7D1E" w14:paraId="028AA55B" w14:textId="77777777" w:rsidTr="008A013B">
        <w:trPr>
          <w:trHeight w:val="240"/>
        </w:trPr>
        <w:tc>
          <w:tcPr>
            <w:tcW w:w="9092" w:type="dxa"/>
            <w:gridSpan w:val="19"/>
            <w:tcBorders>
              <w:top w:val="nil"/>
              <w:left w:val="nil"/>
              <w:bottom w:val="nil"/>
              <w:right w:val="nil"/>
            </w:tcBorders>
            <w:vAlign w:val="bottom"/>
          </w:tcPr>
          <w:p w14:paraId="34B44367" w14:textId="77777777" w:rsidR="002C6349" w:rsidRPr="007E370F" w:rsidRDefault="002C6349" w:rsidP="00E42812">
            <w:pPr>
              <w:spacing w:before="0"/>
              <w:ind w:left="284"/>
              <w:rPr>
                <w:rFonts w:eastAsia="Times New Roman" w:cs="Arial"/>
                <w:b/>
                <w:sz w:val="20"/>
                <w:szCs w:val="20"/>
                <w:lang w:eastAsia="de-DE"/>
              </w:rPr>
            </w:pPr>
            <w:r w:rsidRPr="007E370F">
              <w:rPr>
                <w:rFonts w:eastAsia="Times New Roman" w:cs="Arial"/>
                <w:b/>
                <w:sz w:val="20"/>
                <w:szCs w:val="20"/>
                <w:lang w:eastAsia="de-DE"/>
              </w:rPr>
              <w:t>Merkmale der Leistungsbeurteilung</w:t>
            </w:r>
          </w:p>
        </w:tc>
      </w:tr>
      <w:tr w:rsidR="002C6349" w:rsidRPr="00EF7D1E" w14:paraId="52EF3B43" w14:textId="77777777" w:rsidTr="008A013B">
        <w:trPr>
          <w:trHeight w:val="240"/>
        </w:trPr>
        <w:tc>
          <w:tcPr>
            <w:tcW w:w="9092" w:type="dxa"/>
            <w:gridSpan w:val="19"/>
            <w:tcBorders>
              <w:top w:val="nil"/>
              <w:left w:val="nil"/>
              <w:bottom w:val="nil"/>
              <w:right w:val="nil"/>
            </w:tcBorders>
            <w:vAlign w:val="bottom"/>
          </w:tcPr>
          <w:p w14:paraId="1BF64CDB" w14:textId="2D54F946" w:rsidR="002C6349" w:rsidRPr="00245694" w:rsidRDefault="002C6349" w:rsidP="00E42812">
            <w:pPr>
              <w:pStyle w:val="Listenabsatz"/>
              <w:numPr>
                <w:ilvl w:val="0"/>
                <w:numId w:val="21"/>
              </w:numPr>
              <w:spacing w:before="0"/>
              <w:ind w:left="634" w:hanging="357"/>
              <w:rPr>
                <w:rFonts w:eastAsia="Times New Roman" w:cs="Arial"/>
                <w:sz w:val="18"/>
                <w:szCs w:val="18"/>
                <w:lang w:eastAsia="de-DE"/>
              </w:rPr>
            </w:pPr>
            <w:r w:rsidRPr="00245694">
              <w:rPr>
                <w:rFonts w:eastAsia="Times New Roman" w:cs="Arial"/>
                <w:sz w:val="18"/>
                <w:szCs w:val="18"/>
                <w:lang w:eastAsia="de-DE"/>
              </w:rPr>
              <w:t>Arbeitsergebnis</w:t>
            </w:r>
          </w:p>
        </w:tc>
      </w:tr>
      <w:tr w:rsidR="002C6349" w:rsidRPr="00EF7D1E" w14:paraId="40436F89" w14:textId="77777777" w:rsidTr="008A013B">
        <w:trPr>
          <w:trHeight w:val="238"/>
        </w:trPr>
        <w:tc>
          <w:tcPr>
            <w:tcW w:w="9092" w:type="dxa"/>
            <w:gridSpan w:val="19"/>
            <w:tcBorders>
              <w:top w:val="nil"/>
              <w:left w:val="nil"/>
              <w:bottom w:val="nil"/>
              <w:right w:val="nil"/>
            </w:tcBorders>
            <w:shd w:val="clear" w:color="auto" w:fill="auto"/>
          </w:tcPr>
          <w:p w14:paraId="219084CD" w14:textId="776D4F95" w:rsidR="00E42812" w:rsidRPr="006D02BA" w:rsidRDefault="002C6349" w:rsidP="006D02BA">
            <w:pPr>
              <w:pStyle w:val="Listenabsatz"/>
              <w:numPr>
                <w:ilvl w:val="0"/>
                <w:numId w:val="6"/>
              </w:numPr>
              <w:spacing w:before="0" w:line="276" w:lineRule="auto"/>
              <w:ind w:left="635" w:hanging="357"/>
              <w:rPr>
                <w:rFonts w:eastAsia="Times New Roman" w:cs="Arial"/>
                <w:sz w:val="18"/>
                <w:szCs w:val="20"/>
                <w:lang w:eastAsia="de-DE"/>
              </w:rPr>
            </w:pPr>
            <w:r w:rsidRPr="00183501">
              <w:rPr>
                <w:rFonts w:eastAsia="Times New Roman" w:cs="Arial"/>
                <w:sz w:val="18"/>
                <w:szCs w:val="20"/>
                <w:lang w:eastAsia="de-DE"/>
              </w:rPr>
              <w:t>Arbeitsmenge</w:t>
            </w:r>
          </w:p>
        </w:tc>
      </w:tr>
      <w:tr w:rsidR="006D02BA" w:rsidRPr="00EF7D1E" w14:paraId="5C8011DA" w14:textId="77777777" w:rsidTr="008A013B">
        <w:trPr>
          <w:trHeight w:val="397"/>
        </w:trPr>
        <w:tc>
          <w:tcPr>
            <w:tcW w:w="9092" w:type="dxa"/>
            <w:gridSpan w:val="19"/>
            <w:tcBorders>
              <w:top w:val="nil"/>
              <w:left w:val="nil"/>
              <w:bottom w:val="nil"/>
              <w:right w:val="nil"/>
            </w:tcBorders>
            <w:shd w:val="clear" w:color="auto" w:fill="auto"/>
          </w:tcPr>
          <w:p w14:paraId="0D2B9858" w14:textId="0208746F" w:rsidR="006D02BA" w:rsidRPr="00183501" w:rsidRDefault="000A3768" w:rsidP="006D02BA">
            <w:pPr>
              <w:spacing w:before="0"/>
              <w:ind w:left="634"/>
              <w:rPr>
                <w:rFonts w:eastAsia="Times New Roman" w:cs="Arial"/>
                <w:noProof/>
                <w:sz w:val="18"/>
                <w:szCs w:val="20"/>
                <w:lang w:eastAsia="de-DE"/>
              </w:rPr>
            </w:pPr>
            <w:r w:rsidRPr="00EF7D1E">
              <w:rPr>
                <w:rFonts w:eastAsia="Times New Roman" w:cs="Arial"/>
                <w:sz w:val="18"/>
                <w:szCs w:val="18"/>
                <w:lang w:eastAsia="de-DE"/>
              </w:rPr>
              <w:fldChar w:fldCharType="begin">
                <w:ffData>
                  <w:name w:val="Text15"/>
                  <w:enabled/>
                  <w:calcOnExit w:val="0"/>
                  <w:textInput/>
                </w:ffData>
              </w:fldChar>
            </w:r>
            <w:r w:rsidRPr="00EF7D1E">
              <w:rPr>
                <w:rFonts w:eastAsia="Times New Roman" w:cs="Arial"/>
                <w:sz w:val="18"/>
                <w:szCs w:val="18"/>
                <w:lang w:eastAsia="de-DE"/>
              </w:rPr>
              <w:instrText xml:space="preserve"> FORMTEXT </w:instrText>
            </w:r>
            <w:r w:rsidRPr="00EF7D1E">
              <w:rPr>
                <w:rFonts w:eastAsia="Times New Roman" w:cs="Arial"/>
                <w:sz w:val="18"/>
                <w:szCs w:val="18"/>
                <w:lang w:eastAsia="de-DE"/>
              </w:rPr>
            </w:r>
            <w:r w:rsidRPr="00EF7D1E">
              <w:rPr>
                <w:rFonts w:eastAsia="Times New Roman" w:cs="Arial"/>
                <w:sz w:val="18"/>
                <w:szCs w:val="18"/>
                <w:lang w:eastAsia="de-DE"/>
              </w:rPr>
              <w:fldChar w:fldCharType="separate"/>
            </w:r>
            <w:r w:rsidR="00F82DC1">
              <w:rPr>
                <w:rFonts w:eastAsia="Times New Roman" w:cs="Arial"/>
                <w:noProof/>
                <w:sz w:val="18"/>
                <w:szCs w:val="18"/>
                <w:lang w:eastAsia="de-DE"/>
              </w:rPr>
              <w:t xml:space="preserve">Er ist in der Lage sehr große Arbeitsmengen zu bearbeiten in den vorgegebenen Zeiträumen und in einer gleichbleibend hohen Qualität zu bearbeiten. Bei spontan anfallenden Arbeiten setzt er die richtigen Schwerpunkte und kann dadurch auch über das übliche Maß hinaus sehr gute Erfolge erzielen. </w:t>
            </w:r>
            <w:r w:rsidRPr="00EF7D1E">
              <w:rPr>
                <w:rFonts w:eastAsia="Times New Roman" w:cs="Arial"/>
                <w:sz w:val="18"/>
                <w:szCs w:val="18"/>
                <w:lang w:eastAsia="de-DE"/>
              </w:rPr>
              <w:fldChar w:fldCharType="end"/>
            </w:r>
          </w:p>
        </w:tc>
      </w:tr>
      <w:tr w:rsidR="00501CE0" w:rsidRPr="00EF7D1E" w14:paraId="5AB3EF9B" w14:textId="77777777" w:rsidTr="008A013B">
        <w:trPr>
          <w:trHeight w:val="238"/>
        </w:trPr>
        <w:tc>
          <w:tcPr>
            <w:tcW w:w="9092" w:type="dxa"/>
            <w:gridSpan w:val="19"/>
            <w:tcBorders>
              <w:top w:val="nil"/>
              <w:left w:val="nil"/>
              <w:bottom w:val="nil"/>
              <w:right w:val="nil"/>
            </w:tcBorders>
            <w:shd w:val="clear" w:color="auto" w:fill="auto"/>
          </w:tcPr>
          <w:p w14:paraId="4ED13A1D" w14:textId="77777777" w:rsidR="00501CE0" w:rsidRDefault="00501CE0" w:rsidP="00E42812">
            <w:pPr>
              <w:pStyle w:val="Listenabsatz"/>
              <w:numPr>
                <w:ilvl w:val="0"/>
                <w:numId w:val="6"/>
              </w:numPr>
              <w:spacing w:before="0" w:line="276" w:lineRule="auto"/>
              <w:ind w:left="635" w:hanging="357"/>
              <w:rPr>
                <w:rFonts w:eastAsia="Times New Roman" w:cs="Arial"/>
                <w:sz w:val="18"/>
                <w:szCs w:val="20"/>
                <w:lang w:eastAsia="de-DE"/>
              </w:rPr>
            </w:pPr>
            <w:r w:rsidRPr="00501CE0">
              <w:rPr>
                <w:rFonts w:eastAsia="Times New Roman" w:cs="Arial"/>
                <w:sz w:val="18"/>
                <w:szCs w:val="20"/>
                <w:lang w:eastAsia="de-DE"/>
              </w:rPr>
              <w:t>Arbeitsgüte</w:t>
            </w:r>
          </w:p>
          <w:p w14:paraId="4E8B8D2E" w14:textId="5FA7C9DA" w:rsidR="00501CE0" w:rsidRPr="006D02BA" w:rsidRDefault="00501CE0" w:rsidP="006D02BA">
            <w:pPr>
              <w:pStyle w:val="Listenabsatz"/>
              <w:spacing w:before="0" w:line="276" w:lineRule="auto"/>
              <w:ind w:left="635"/>
              <w:rPr>
                <w:rFonts w:eastAsia="Times New Roman" w:cs="Arial"/>
                <w:sz w:val="18"/>
                <w:szCs w:val="20"/>
                <w:lang w:eastAsia="de-DE"/>
              </w:rPr>
            </w:pPr>
            <w:r w:rsidRPr="00E42812">
              <w:rPr>
                <w:rFonts w:eastAsia="Times New Roman" w:cs="Arial"/>
                <w:sz w:val="14"/>
                <w:szCs w:val="14"/>
                <w:lang w:eastAsia="de-DE"/>
              </w:rPr>
              <w:t>(Grad der Fehlerfreiheit, Sorgfalt, Vollständigkeit und Termingerechtigkeit der Arbeit sowie der Brauchbarkeit und Qualität der Leistungen)</w:t>
            </w:r>
          </w:p>
        </w:tc>
      </w:tr>
      <w:tr w:rsidR="006D02BA" w:rsidRPr="00EF7D1E" w14:paraId="222D2A61" w14:textId="77777777" w:rsidTr="008A013B">
        <w:trPr>
          <w:trHeight w:val="397"/>
        </w:trPr>
        <w:tc>
          <w:tcPr>
            <w:tcW w:w="9092" w:type="dxa"/>
            <w:gridSpan w:val="19"/>
            <w:tcBorders>
              <w:top w:val="nil"/>
              <w:left w:val="nil"/>
              <w:bottom w:val="nil"/>
              <w:right w:val="nil"/>
            </w:tcBorders>
            <w:shd w:val="clear" w:color="auto" w:fill="auto"/>
          </w:tcPr>
          <w:p w14:paraId="1E78FA75" w14:textId="7D05A6BC" w:rsidR="006D02BA" w:rsidRPr="006D02BA" w:rsidRDefault="000A3768" w:rsidP="006D02BA">
            <w:pPr>
              <w:spacing w:before="0"/>
              <w:ind w:left="634"/>
              <w:rPr>
                <w:rFonts w:eastAsia="Times New Roman" w:cs="Arial"/>
                <w:sz w:val="18"/>
                <w:szCs w:val="20"/>
                <w:lang w:eastAsia="de-DE"/>
              </w:rPr>
            </w:pPr>
            <w:r w:rsidRPr="00EF7D1E">
              <w:rPr>
                <w:rFonts w:eastAsia="Times New Roman" w:cs="Arial"/>
                <w:sz w:val="18"/>
                <w:szCs w:val="18"/>
                <w:lang w:eastAsia="de-DE"/>
              </w:rPr>
              <w:fldChar w:fldCharType="begin">
                <w:ffData>
                  <w:name w:val="Text15"/>
                  <w:enabled/>
                  <w:calcOnExit w:val="0"/>
                  <w:textInput/>
                </w:ffData>
              </w:fldChar>
            </w:r>
            <w:r w:rsidRPr="00EF7D1E">
              <w:rPr>
                <w:rFonts w:eastAsia="Times New Roman" w:cs="Arial"/>
                <w:sz w:val="18"/>
                <w:szCs w:val="18"/>
                <w:lang w:eastAsia="de-DE"/>
              </w:rPr>
              <w:instrText xml:space="preserve"> FORMTEXT </w:instrText>
            </w:r>
            <w:r w:rsidRPr="00EF7D1E">
              <w:rPr>
                <w:rFonts w:eastAsia="Times New Roman" w:cs="Arial"/>
                <w:sz w:val="18"/>
                <w:szCs w:val="18"/>
                <w:lang w:eastAsia="de-DE"/>
              </w:rPr>
            </w:r>
            <w:r w:rsidRPr="00EF7D1E">
              <w:rPr>
                <w:rFonts w:eastAsia="Times New Roman" w:cs="Arial"/>
                <w:sz w:val="18"/>
                <w:szCs w:val="18"/>
                <w:lang w:eastAsia="de-DE"/>
              </w:rPr>
              <w:fldChar w:fldCharType="separate"/>
            </w:r>
            <w:r w:rsidR="00F82DC1">
              <w:rPr>
                <w:rFonts w:eastAsia="Times New Roman" w:cs="Arial"/>
                <w:noProof/>
                <w:sz w:val="18"/>
                <w:szCs w:val="18"/>
                <w:lang w:eastAsia="de-DE"/>
              </w:rPr>
              <w:t>Die Arbeit von Christian Brand ist von einer großen Sorgfalt und Fehlerfreiheit geprägt. Er erkennt selbständig Probleme und findet hierfür Lösungen. Seine Arbeit kann jederzeit ohne Einschränkungen genutzt werden und ist geeignet um das HSG in der Außendarstellung zu repräsentieren.</w:t>
            </w:r>
            <w:r w:rsidRPr="00EF7D1E">
              <w:rPr>
                <w:rFonts w:eastAsia="Times New Roman" w:cs="Arial"/>
                <w:sz w:val="18"/>
                <w:szCs w:val="18"/>
                <w:lang w:eastAsia="de-DE"/>
              </w:rPr>
              <w:fldChar w:fldCharType="end"/>
            </w:r>
          </w:p>
        </w:tc>
      </w:tr>
      <w:tr w:rsidR="002C6349" w:rsidRPr="00EF7D1E" w14:paraId="61BE1D98" w14:textId="77777777" w:rsidTr="008A013B">
        <w:trPr>
          <w:trHeight w:val="397"/>
        </w:trPr>
        <w:tc>
          <w:tcPr>
            <w:tcW w:w="9092" w:type="dxa"/>
            <w:gridSpan w:val="19"/>
            <w:tcBorders>
              <w:top w:val="nil"/>
              <w:left w:val="nil"/>
              <w:bottom w:val="nil"/>
              <w:right w:val="nil"/>
            </w:tcBorders>
          </w:tcPr>
          <w:p w14:paraId="61F12307" w14:textId="77777777" w:rsidR="00E42812" w:rsidRDefault="00245694" w:rsidP="006D02BA">
            <w:pPr>
              <w:pStyle w:val="Listenabsatz"/>
              <w:numPr>
                <w:ilvl w:val="0"/>
                <w:numId w:val="21"/>
              </w:numPr>
              <w:spacing w:before="0"/>
              <w:ind w:left="634" w:hanging="357"/>
              <w:rPr>
                <w:rFonts w:eastAsia="Times New Roman" w:cs="Arial"/>
                <w:sz w:val="18"/>
                <w:szCs w:val="18"/>
                <w:lang w:eastAsia="de-DE"/>
              </w:rPr>
            </w:pPr>
            <w:r>
              <w:rPr>
                <w:rFonts w:eastAsia="Times New Roman" w:cs="Arial"/>
                <w:sz w:val="18"/>
                <w:szCs w:val="18"/>
                <w:lang w:eastAsia="de-DE"/>
              </w:rPr>
              <w:t>P</w:t>
            </w:r>
            <w:r w:rsidR="002C6349" w:rsidRPr="00081F0B">
              <w:rPr>
                <w:rFonts w:eastAsia="Times New Roman" w:cs="Arial"/>
                <w:sz w:val="18"/>
                <w:szCs w:val="18"/>
                <w:lang w:eastAsia="de-DE"/>
              </w:rPr>
              <w:t>raktische</w:t>
            </w:r>
            <w:r w:rsidR="002C6349" w:rsidRPr="00720908">
              <w:rPr>
                <w:rFonts w:eastAsia="Times New Roman" w:cs="Arial"/>
                <w:sz w:val="18"/>
                <w:szCs w:val="18"/>
                <w:lang w:eastAsia="de-DE"/>
              </w:rPr>
              <w:t xml:space="preserve"> </w:t>
            </w:r>
            <w:r w:rsidR="002C6349" w:rsidRPr="007E370F">
              <w:rPr>
                <w:rFonts w:eastAsia="Times New Roman" w:cs="Arial"/>
                <w:sz w:val="18"/>
                <w:szCs w:val="18"/>
                <w:lang w:eastAsia="de-DE"/>
              </w:rPr>
              <w:t>Arbeitsweise</w:t>
            </w:r>
          </w:p>
          <w:p w14:paraId="771452EC" w14:textId="0C382BB3" w:rsidR="002C6349" w:rsidRPr="00E42812" w:rsidRDefault="002C6349" w:rsidP="006D02BA">
            <w:pPr>
              <w:pStyle w:val="Listenabsatz"/>
              <w:spacing w:before="0"/>
              <w:ind w:left="634"/>
              <w:rPr>
                <w:rFonts w:eastAsia="Times New Roman" w:cs="Arial"/>
                <w:sz w:val="18"/>
                <w:szCs w:val="18"/>
                <w:lang w:eastAsia="de-DE"/>
              </w:rPr>
            </w:pPr>
            <w:r w:rsidRPr="00E42812">
              <w:rPr>
                <w:rFonts w:eastAsia="Times New Roman" w:cs="Arial"/>
                <w:sz w:val="14"/>
                <w:szCs w:val="14"/>
                <w:lang w:eastAsia="de-DE"/>
              </w:rPr>
              <w:t>(Geordnete, planvolle, eigenständige, ergebnisorientierte und kostenbewusste Arbeitsweise)</w:t>
            </w:r>
          </w:p>
        </w:tc>
      </w:tr>
      <w:tr w:rsidR="002C6349" w:rsidRPr="00EF7D1E" w14:paraId="200AB133" w14:textId="77777777" w:rsidTr="008A013B">
        <w:trPr>
          <w:trHeight w:val="397"/>
        </w:trPr>
        <w:tc>
          <w:tcPr>
            <w:tcW w:w="9092" w:type="dxa"/>
            <w:gridSpan w:val="19"/>
            <w:tcBorders>
              <w:top w:val="nil"/>
              <w:left w:val="nil"/>
              <w:bottom w:val="nil"/>
              <w:right w:val="nil"/>
            </w:tcBorders>
          </w:tcPr>
          <w:p w14:paraId="01BBE346" w14:textId="6ADF022F" w:rsidR="002C6349" w:rsidRPr="005738FC" w:rsidRDefault="000A3768" w:rsidP="00E42812">
            <w:pPr>
              <w:spacing w:before="0"/>
              <w:ind w:left="634"/>
              <w:rPr>
                <w:rFonts w:eastAsia="Times New Roman" w:cs="Arial"/>
                <w:noProof/>
                <w:sz w:val="18"/>
                <w:szCs w:val="20"/>
                <w:lang w:eastAsia="de-DE"/>
              </w:rPr>
            </w:pPr>
            <w:r w:rsidRPr="00EF7D1E">
              <w:rPr>
                <w:rFonts w:eastAsia="Times New Roman" w:cs="Arial"/>
                <w:sz w:val="18"/>
                <w:szCs w:val="18"/>
                <w:lang w:eastAsia="de-DE"/>
              </w:rPr>
              <w:fldChar w:fldCharType="begin">
                <w:ffData>
                  <w:name w:val="Text15"/>
                  <w:enabled/>
                  <w:calcOnExit w:val="0"/>
                  <w:textInput/>
                </w:ffData>
              </w:fldChar>
            </w:r>
            <w:r w:rsidRPr="00EF7D1E">
              <w:rPr>
                <w:rFonts w:eastAsia="Times New Roman" w:cs="Arial"/>
                <w:sz w:val="18"/>
                <w:szCs w:val="18"/>
                <w:lang w:eastAsia="de-DE"/>
              </w:rPr>
              <w:instrText xml:space="preserve"> FORMTEXT </w:instrText>
            </w:r>
            <w:r w:rsidRPr="00EF7D1E">
              <w:rPr>
                <w:rFonts w:eastAsia="Times New Roman" w:cs="Arial"/>
                <w:sz w:val="18"/>
                <w:szCs w:val="18"/>
                <w:lang w:eastAsia="de-DE"/>
              </w:rPr>
            </w:r>
            <w:r w:rsidRPr="00EF7D1E">
              <w:rPr>
                <w:rFonts w:eastAsia="Times New Roman" w:cs="Arial"/>
                <w:sz w:val="18"/>
                <w:szCs w:val="18"/>
                <w:lang w:eastAsia="de-DE"/>
              </w:rPr>
              <w:fldChar w:fldCharType="separate"/>
            </w:r>
            <w:r w:rsidR="00F82DC1">
              <w:rPr>
                <w:rFonts w:eastAsia="Times New Roman" w:cs="Arial"/>
                <w:sz w:val="18"/>
                <w:szCs w:val="18"/>
                <w:lang w:eastAsia="de-DE"/>
              </w:rPr>
              <w:t xml:space="preserve">Er arbeitet anfallende Arbeiten zielgerichtet und geordnet ab. Sie ist zudem durch eine akkurate und nachvollbare Vorgehensweise geprägt. Er ist in der Lage die richtigen Schwerpunkte zu setzen und gemäß der selbst gewählten Priorisierung abzuarbeiten. </w:t>
            </w:r>
            <w:r w:rsidRPr="00EF7D1E">
              <w:rPr>
                <w:rFonts w:eastAsia="Times New Roman" w:cs="Arial"/>
                <w:sz w:val="18"/>
                <w:szCs w:val="18"/>
                <w:lang w:eastAsia="de-DE"/>
              </w:rPr>
              <w:fldChar w:fldCharType="end"/>
            </w:r>
          </w:p>
        </w:tc>
      </w:tr>
      <w:tr w:rsidR="002C6349" w:rsidRPr="00EF7D1E" w14:paraId="2A311493" w14:textId="77777777" w:rsidTr="008A013B">
        <w:trPr>
          <w:trHeight w:val="240"/>
        </w:trPr>
        <w:tc>
          <w:tcPr>
            <w:tcW w:w="9092" w:type="dxa"/>
            <w:gridSpan w:val="19"/>
            <w:tcBorders>
              <w:top w:val="nil"/>
              <w:left w:val="nil"/>
              <w:bottom w:val="nil"/>
              <w:right w:val="nil"/>
            </w:tcBorders>
          </w:tcPr>
          <w:p w14:paraId="6DD9129D" w14:textId="77777777" w:rsidR="00E42812" w:rsidRDefault="002C6349" w:rsidP="008A013B">
            <w:pPr>
              <w:pStyle w:val="Listenabsatz"/>
              <w:numPr>
                <w:ilvl w:val="0"/>
                <w:numId w:val="21"/>
              </w:numPr>
              <w:spacing w:before="0"/>
              <w:ind w:left="634" w:hanging="357"/>
              <w:rPr>
                <w:rFonts w:eastAsia="Times New Roman" w:cs="Arial"/>
                <w:sz w:val="18"/>
                <w:szCs w:val="18"/>
                <w:lang w:eastAsia="de-DE"/>
              </w:rPr>
            </w:pPr>
            <w:r w:rsidRPr="00081F0B">
              <w:rPr>
                <w:rFonts w:eastAsia="Times New Roman" w:cs="Arial"/>
                <w:sz w:val="18"/>
                <w:szCs w:val="18"/>
                <w:lang w:eastAsia="de-DE"/>
              </w:rPr>
              <w:t>Arbeitsverhalten</w:t>
            </w:r>
          </w:p>
          <w:p w14:paraId="145C0B7A" w14:textId="01C140A1" w:rsidR="002C6349" w:rsidRPr="00E42812" w:rsidRDefault="002C6349" w:rsidP="008A013B">
            <w:pPr>
              <w:pStyle w:val="Listenabsatz"/>
              <w:spacing w:before="0"/>
              <w:ind w:left="634"/>
              <w:rPr>
                <w:rFonts w:eastAsia="Times New Roman" w:cs="Arial"/>
                <w:sz w:val="18"/>
                <w:szCs w:val="18"/>
                <w:lang w:eastAsia="de-DE"/>
              </w:rPr>
            </w:pPr>
            <w:r w:rsidRPr="00E42812">
              <w:rPr>
                <w:rFonts w:eastAsia="Times New Roman" w:cs="Arial"/>
                <w:sz w:val="14"/>
                <w:szCs w:val="14"/>
                <w:lang w:eastAsia="de-DE"/>
              </w:rPr>
              <w:t>(insbesondere partnerschaftliche Zusammenarbeit mit, Information von Kolleginnen und Kollegen/ Vorgesetzten sowie Verhalten gegenüber Bürgerinnen und Bürgern)</w:t>
            </w:r>
          </w:p>
        </w:tc>
      </w:tr>
      <w:tr w:rsidR="002C6349" w:rsidRPr="00EF7D1E" w14:paraId="21C14757" w14:textId="77777777" w:rsidTr="008A013B">
        <w:trPr>
          <w:trHeight w:val="397"/>
        </w:trPr>
        <w:tc>
          <w:tcPr>
            <w:tcW w:w="9092" w:type="dxa"/>
            <w:gridSpan w:val="19"/>
            <w:tcBorders>
              <w:top w:val="nil"/>
              <w:left w:val="nil"/>
              <w:bottom w:val="nil"/>
              <w:right w:val="nil"/>
            </w:tcBorders>
          </w:tcPr>
          <w:p w14:paraId="68445D6F" w14:textId="5C8CC353" w:rsidR="002C6349" w:rsidRPr="00EF7D1E" w:rsidRDefault="000A3768" w:rsidP="00E42812">
            <w:pPr>
              <w:spacing w:before="0"/>
              <w:ind w:left="634"/>
              <w:rPr>
                <w:rFonts w:eastAsia="Times New Roman" w:cs="Arial"/>
                <w:noProof/>
                <w:sz w:val="18"/>
                <w:szCs w:val="20"/>
                <w:lang w:eastAsia="de-DE"/>
              </w:rPr>
            </w:pPr>
            <w:r w:rsidRPr="00EF7D1E">
              <w:rPr>
                <w:rFonts w:eastAsia="Times New Roman" w:cs="Arial"/>
                <w:sz w:val="18"/>
                <w:szCs w:val="18"/>
                <w:lang w:eastAsia="de-DE"/>
              </w:rPr>
              <w:fldChar w:fldCharType="begin">
                <w:ffData>
                  <w:name w:val="Text15"/>
                  <w:enabled/>
                  <w:calcOnExit w:val="0"/>
                  <w:textInput/>
                </w:ffData>
              </w:fldChar>
            </w:r>
            <w:r w:rsidRPr="00EF7D1E">
              <w:rPr>
                <w:rFonts w:eastAsia="Times New Roman" w:cs="Arial"/>
                <w:sz w:val="18"/>
                <w:szCs w:val="18"/>
                <w:lang w:eastAsia="de-DE"/>
              </w:rPr>
              <w:instrText xml:space="preserve"> FORMTEXT </w:instrText>
            </w:r>
            <w:r w:rsidRPr="00EF7D1E">
              <w:rPr>
                <w:rFonts w:eastAsia="Times New Roman" w:cs="Arial"/>
                <w:sz w:val="18"/>
                <w:szCs w:val="18"/>
                <w:lang w:eastAsia="de-DE"/>
              </w:rPr>
            </w:r>
            <w:r w:rsidRPr="00EF7D1E">
              <w:rPr>
                <w:rFonts w:eastAsia="Times New Roman" w:cs="Arial"/>
                <w:sz w:val="18"/>
                <w:szCs w:val="18"/>
                <w:lang w:eastAsia="de-DE"/>
              </w:rPr>
              <w:fldChar w:fldCharType="separate"/>
            </w:r>
            <w:r w:rsidR="00F82DC1">
              <w:rPr>
                <w:rFonts w:eastAsia="Times New Roman" w:cs="Arial"/>
                <w:noProof/>
                <w:sz w:val="18"/>
                <w:szCs w:val="18"/>
                <w:lang w:eastAsia="de-DE"/>
              </w:rPr>
              <w:t xml:space="preserve">Gemeinsam mit den Kollegen aus seinem Hauptthemengebiet Verkehrsüberwachung hat er herausragende Ergebnisse erzielt. Dies bezieht sich sowohl in auf die Seminare aber auch die Koordinierungstätigkeit im Bereich der Verkehrsüberwachungstechnik. Darüber hinaus war er vielfältig an allen Verkehrsthemen interessiert </w:t>
            </w:r>
            <w:r w:rsidR="007303E0">
              <w:rPr>
                <w:rFonts w:eastAsia="Times New Roman" w:cs="Arial"/>
                <w:noProof/>
                <w:sz w:val="18"/>
                <w:szCs w:val="18"/>
                <w:lang w:eastAsia="de-DE"/>
              </w:rPr>
              <w:t xml:space="preserve">und brachte sein Wissen und seinen Erfahrungsschatz mit ein. </w:t>
            </w:r>
            <w:r w:rsidRPr="00EF7D1E">
              <w:rPr>
                <w:rFonts w:eastAsia="Times New Roman" w:cs="Arial"/>
                <w:sz w:val="18"/>
                <w:szCs w:val="18"/>
                <w:lang w:eastAsia="de-DE"/>
              </w:rPr>
              <w:fldChar w:fldCharType="end"/>
            </w:r>
          </w:p>
        </w:tc>
      </w:tr>
      <w:tr w:rsidR="002C6349" w:rsidRPr="00EF7D1E" w14:paraId="563F7B4D" w14:textId="77777777" w:rsidTr="008A013B">
        <w:trPr>
          <w:trHeight w:val="737"/>
        </w:trPr>
        <w:tc>
          <w:tcPr>
            <w:tcW w:w="9092" w:type="dxa"/>
            <w:gridSpan w:val="19"/>
            <w:tcBorders>
              <w:top w:val="nil"/>
              <w:left w:val="nil"/>
              <w:bottom w:val="nil"/>
              <w:right w:val="nil"/>
            </w:tcBorders>
          </w:tcPr>
          <w:p w14:paraId="494C8314" w14:textId="77777777" w:rsidR="00E42812" w:rsidRDefault="002C6349" w:rsidP="00E42812">
            <w:pPr>
              <w:pStyle w:val="Listenabsatz"/>
              <w:numPr>
                <w:ilvl w:val="0"/>
                <w:numId w:val="21"/>
              </w:numPr>
              <w:spacing w:before="0"/>
              <w:ind w:left="635" w:hanging="357"/>
              <w:rPr>
                <w:rFonts w:eastAsia="Times New Roman" w:cs="Arial"/>
                <w:sz w:val="18"/>
                <w:szCs w:val="18"/>
                <w:lang w:eastAsia="de-DE"/>
              </w:rPr>
            </w:pPr>
            <w:r w:rsidRPr="00245694">
              <w:rPr>
                <w:rFonts w:eastAsia="Times New Roman" w:cs="Arial"/>
                <w:sz w:val="18"/>
                <w:szCs w:val="18"/>
                <w:lang w:eastAsia="de-DE"/>
              </w:rPr>
              <w:t>Führungsverhalten</w:t>
            </w:r>
            <w:r>
              <w:rPr>
                <w:rStyle w:val="Funotenzeichen"/>
                <w:rFonts w:eastAsia="Times New Roman" w:cs="Arial"/>
                <w:sz w:val="18"/>
                <w:szCs w:val="18"/>
                <w:lang w:eastAsia="de-DE"/>
              </w:rPr>
              <w:footnoteReference w:id="1"/>
            </w:r>
          </w:p>
          <w:p w14:paraId="70F3DBAD" w14:textId="7CA461E5" w:rsidR="002C6349" w:rsidRPr="00E42812" w:rsidRDefault="002C6349" w:rsidP="00E42812">
            <w:pPr>
              <w:pStyle w:val="Listenabsatz"/>
              <w:spacing w:before="0"/>
              <w:ind w:left="635"/>
              <w:rPr>
                <w:rFonts w:eastAsia="Times New Roman" w:cs="Arial"/>
                <w:sz w:val="18"/>
                <w:szCs w:val="18"/>
                <w:lang w:eastAsia="de-DE"/>
              </w:rPr>
            </w:pPr>
            <w:r w:rsidRPr="00E42812">
              <w:rPr>
                <w:rFonts w:eastAsia="Times New Roman" w:cs="Arial"/>
                <w:sz w:val="14"/>
                <w:szCs w:val="14"/>
                <w:lang w:eastAsia="de-DE"/>
              </w:rPr>
              <w:t>(insbesondere partnerschaftliche Zusammenarbeit mit, Information, Anleitung, Motivation und Förderung von Mitarbeiterinnen und Mitarbeitern, Delegation, Koordinierung von Tätigkeiten der Mitarbeiterinnen und Mitarbeiter und eindeutige Zielsetzung, Konfliktbereinigung, Durchführung von Beurteilungsverfahren und Personalgesprächen)</w:t>
            </w:r>
          </w:p>
        </w:tc>
      </w:tr>
      <w:tr w:rsidR="002C6349" w:rsidRPr="00EF7D1E" w14:paraId="465717B8" w14:textId="77777777" w:rsidTr="008A013B">
        <w:trPr>
          <w:trHeight w:val="397"/>
        </w:trPr>
        <w:tc>
          <w:tcPr>
            <w:tcW w:w="9092" w:type="dxa"/>
            <w:gridSpan w:val="19"/>
            <w:tcBorders>
              <w:top w:val="nil"/>
              <w:left w:val="nil"/>
              <w:bottom w:val="nil"/>
              <w:right w:val="nil"/>
            </w:tcBorders>
          </w:tcPr>
          <w:p w14:paraId="6C38490B" w14:textId="2D1BE54C" w:rsidR="002C6349" w:rsidRPr="00EF7D1E" w:rsidRDefault="000A3768" w:rsidP="00E42812">
            <w:pPr>
              <w:spacing w:before="0"/>
              <w:ind w:left="634"/>
              <w:rPr>
                <w:rFonts w:eastAsia="Times New Roman" w:cs="Arial"/>
                <w:sz w:val="18"/>
                <w:szCs w:val="20"/>
                <w:lang w:eastAsia="de-DE"/>
              </w:rPr>
            </w:pPr>
            <w:r w:rsidRPr="00EF7D1E">
              <w:rPr>
                <w:rFonts w:eastAsia="Times New Roman" w:cs="Arial"/>
                <w:sz w:val="18"/>
                <w:szCs w:val="18"/>
                <w:lang w:eastAsia="de-DE"/>
              </w:rPr>
              <w:fldChar w:fldCharType="begin">
                <w:ffData>
                  <w:name w:val="Text15"/>
                  <w:enabled/>
                  <w:calcOnExit w:val="0"/>
                  <w:textInput/>
                </w:ffData>
              </w:fldChar>
            </w:r>
            <w:r w:rsidRPr="00EF7D1E">
              <w:rPr>
                <w:rFonts w:eastAsia="Times New Roman" w:cs="Arial"/>
                <w:sz w:val="18"/>
                <w:szCs w:val="18"/>
                <w:lang w:eastAsia="de-DE"/>
              </w:rPr>
              <w:instrText xml:space="preserve"> FORMTEXT </w:instrText>
            </w:r>
            <w:r w:rsidRPr="00EF7D1E">
              <w:rPr>
                <w:rFonts w:eastAsia="Times New Roman" w:cs="Arial"/>
                <w:sz w:val="18"/>
                <w:szCs w:val="18"/>
                <w:lang w:eastAsia="de-DE"/>
              </w:rPr>
            </w:r>
            <w:r w:rsidRPr="00EF7D1E">
              <w:rPr>
                <w:rFonts w:eastAsia="Times New Roman" w:cs="Arial"/>
                <w:sz w:val="18"/>
                <w:szCs w:val="18"/>
                <w:lang w:eastAsia="de-DE"/>
              </w:rPr>
              <w:fldChar w:fldCharType="separate"/>
            </w:r>
            <w:r w:rsidR="007303E0">
              <w:rPr>
                <w:rFonts w:eastAsia="Times New Roman" w:cs="Arial"/>
                <w:noProof/>
                <w:sz w:val="18"/>
                <w:szCs w:val="18"/>
                <w:lang w:eastAsia="de-DE"/>
              </w:rPr>
              <w:t xml:space="preserve">Er hatte im Beurteilungszeitraum keine Führungsaufgaben. </w:t>
            </w:r>
            <w:r w:rsidRPr="00EF7D1E">
              <w:rPr>
                <w:rFonts w:eastAsia="Times New Roman" w:cs="Arial"/>
                <w:sz w:val="18"/>
                <w:szCs w:val="18"/>
                <w:lang w:eastAsia="de-DE"/>
              </w:rPr>
              <w:fldChar w:fldCharType="end"/>
            </w:r>
          </w:p>
        </w:tc>
      </w:tr>
      <w:tr w:rsidR="002C6349" w14:paraId="636EE0C4" w14:textId="77777777" w:rsidTr="008A013B">
        <w:trPr>
          <w:trHeight w:val="238"/>
        </w:trPr>
        <w:tc>
          <w:tcPr>
            <w:tcW w:w="9092" w:type="dxa"/>
            <w:gridSpan w:val="19"/>
            <w:tcBorders>
              <w:top w:val="nil"/>
              <w:left w:val="nil"/>
              <w:bottom w:val="nil"/>
              <w:right w:val="nil"/>
            </w:tcBorders>
            <w:vAlign w:val="bottom"/>
          </w:tcPr>
          <w:p w14:paraId="25B67338" w14:textId="06F943C3" w:rsidR="002C6349" w:rsidRPr="00245694" w:rsidRDefault="002C6349" w:rsidP="00245694">
            <w:pPr>
              <w:spacing w:before="0"/>
              <w:ind w:left="284"/>
              <w:rPr>
                <w:rFonts w:eastAsia="Times New Roman" w:cs="Arial"/>
                <w:b/>
                <w:sz w:val="20"/>
                <w:szCs w:val="20"/>
                <w:lang w:eastAsia="de-DE"/>
              </w:rPr>
            </w:pPr>
            <w:r w:rsidRPr="00245694">
              <w:rPr>
                <w:rFonts w:eastAsia="Times New Roman" w:cs="Arial"/>
                <w:b/>
                <w:sz w:val="20"/>
                <w:szCs w:val="20"/>
                <w:lang w:eastAsia="de-DE"/>
              </w:rPr>
              <w:t>Merkmale der Befähigungsbeurteilung</w:t>
            </w:r>
          </w:p>
        </w:tc>
      </w:tr>
      <w:tr w:rsidR="00245694" w14:paraId="4D291E05" w14:textId="77777777" w:rsidTr="008A013B">
        <w:trPr>
          <w:trHeight w:val="238"/>
        </w:trPr>
        <w:tc>
          <w:tcPr>
            <w:tcW w:w="9092" w:type="dxa"/>
            <w:gridSpan w:val="19"/>
            <w:tcBorders>
              <w:top w:val="nil"/>
              <w:left w:val="nil"/>
              <w:bottom w:val="nil"/>
              <w:right w:val="nil"/>
            </w:tcBorders>
            <w:vAlign w:val="bottom"/>
          </w:tcPr>
          <w:p w14:paraId="4BA67D7E" w14:textId="0AE89891" w:rsidR="00245694" w:rsidRPr="00245694" w:rsidRDefault="00245694" w:rsidP="00E42812">
            <w:pPr>
              <w:pStyle w:val="Listenabsatz"/>
              <w:numPr>
                <w:ilvl w:val="0"/>
                <w:numId w:val="24"/>
              </w:numPr>
              <w:spacing w:before="0"/>
              <w:ind w:left="635" w:hanging="357"/>
              <w:rPr>
                <w:rFonts w:eastAsia="Times New Roman" w:cs="Arial"/>
                <w:b/>
                <w:bCs/>
                <w:sz w:val="18"/>
                <w:szCs w:val="18"/>
                <w:lang w:eastAsia="de-DE"/>
              </w:rPr>
            </w:pPr>
            <w:r w:rsidRPr="00245694">
              <w:rPr>
                <w:rFonts w:eastAsia="Times New Roman" w:cs="Arial"/>
                <w:b/>
                <w:bCs/>
                <w:sz w:val="18"/>
                <w:szCs w:val="18"/>
                <w:lang w:eastAsia="de-DE"/>
              </w:rPr>
              <w:t>Fähigkeiten</w:t>
            </w:r>
          </w:p>
        </w:tc>
      </w:tr>
      <w:tr w:rsidR="002C6349" w:rsidRPr="000A28CD" w14:paraId="3A41CAF9" w14:textId="77777777" w:rsidTr="008A013B">
        <w:trPr>
          <w:trHeight w:val="397"/>
        </w:trPr>
        <w:tc>
          <w:tcPr>
            <w:tcW w:w="9092" w:type="dxa"/>
            <w:gridSpan w:val="19"/>
            <w:tcBorders>
              <w:top w:val="nil"/>
              <w:left w:val="nil"/>
              <w:bottom w:val="nil"/>
              <w:right w:val="nil"/>
            </w:tcBorders>
          </w:tcPr>
          <w:p w14:paraId="32917090" w14:textId="77777777" w:rsidR="00E42812" w:rsidRDefault="002C6349" w:rsidP="008A013B">
            <w:pPr>
              <w:pStyle w:val="Listenabsatz"/>
              <w:numPr>
                <w:ilvl w:val="0"/>
                <w:numId w:val="27"/>
              </w:numPr>
              <w:spacing w:before="0"/>
              <w:rPr>
                <w:sz w:val="18"/>
              </w:rPr>
            </w:pPr>
            <w:r w:rsidRPr="00E42812">
              <w:rPr>
                <w:sz w:val="18"/>
              </w:rPr>
              <w:t>Auffassungsgabe/Geistige Beweglichkeit</w:t>
            </w:r>
          </w:p>
          <w:p w14:paraId="4E374AEA" w14:textId="6A574F7D" w:rsidR="002C6349" w:rsidRPr="00E42812" w:rsidRDefault="002C6349" w:rsidP="008A013B">
            <w:pPr>
              <w:pStyle w:val="Listenabsatz"/>
              <w:spacing w:before="0"/>
              <w:ind w:left="624"/>
              <w:rPr>
                <w:sz w:val="18"/>
              </w:rPr>
            </w:pPr>
            <w:r w:rsidRPr="00E42812">
              <w:rPr>
                <w:sz w:val="14"/>
              </w:rPr>
              <w:t>(Die Fähigkeit - auch neue - Sachverhalte und Zusammenhänge schnell und richtig zu erfassen und das Wesentliche herauszufinden)</w:t>
            </w:r>
          </w:p>
        </w:tc>
      </w:tr>
      <w:tr w:rsidR="002C6349" w14:paraId="11E6EEC6" w14:textId="77777777" w:rsidTr="008A013B">
        <w:trPr>
          <w:trHeight w:val="397"/>
        </w:trPr>
        <w:tc>
          <w:tcPr>
            <w:tcW w:w="9092" w:type="dxa"/>
            <w:gridSpan w:val="19"/>
            <w:tcBorders>
              <w:top w:val="nil"/>
              <w:left w:val="nil"/>
              <w:bottom w:val="nil"/>
              <w:right w:val="nil"/>
            </w:tcBorders>
          </w:tcPr>
          <w:p w14:paraId="75C140FC" w14:textId="326E4558" w:rsidR="002C6349" w:rsidRPr="00F3108B" w:rsidRDefault="000A3768" w:rsidP="00E42812">
            <w:pPr>
              <w:spacing w:before="0"/>
              <w:ind w:left="634"/>
              <w:rPr>
                <w:noProof/>
                <w:sz w:val="18"/>
              </w:rPr>
            </w:pPr>
            <w:r w:rsidRPr="00EF7D1E">
              <w:rPr>
                <w:rFonts w:eastAsia="Times New Roman" w:cs="Arial"/>
                <w:sz w:val="18"/>
                <w:szCs w:val="18"/>
                <w:lang w:eastAsia="de-DE"/>
              </w:rPr>
              <w:fldChar w:fldCharType="begin">
                <w:ffData>
                  <w:name w:val="Text15"/>
                  <w:enabled/>
                  <w:calcOnExit w:val="0"/>
                  <w:textInput/>
                </w:ffData>
              </w:fldChar>
            </w:r>
            <w:r w:rsidRPr="00EF7D1E">
              <w:rPr>
                <w:rFonts w:eastAsia="Times New Roman" w:cs="Arial"/>
                <w:sz w:val="18"/>
                <w:szCs w:val="18"/>
                <w:lang w:eastAsia="de-DE"/>
              </w:rPr>
              <w:instrText xml:space="preserve"> FORMTEXT </w:instrText>
            </w:r>
            <w:r w:rsidRPr="00EF7D1E">
              <w:rPr>
                <w:rFonts w:eastAsia="Times New Roman" w:cs="Arial"/>
                <w:sz w:val="18"/>
                <w:szCs w:val="18"/>
                <w:lang w:eastAsia="de-DE"/>
              </w:rPr>
            </w:r>
            <w:r w:rsidRPr="00EF7D1E">
              <w:rPr>
                <w:rFonts w:eastAsia="Times New Roman" w:cs="Arial"/>
                <w:sz w:val="18"/>
                <w:szCs w:val="18"/>
                <w:lang w:eastAsia="de-DE"/>
              </w:rPr>
              <w:fldChar w:fldCharType="separate"/>
            </w:r>
            <w:r w:rsidR="007303E0">
              <w:rPr>
                <w:rFonts w:eastAsia="Times New Roman" w:cs="Arial"/>
                <w:sz w:val="18"/>
                <w:szCs w:val="18"/>
                <w:lang w:eastAsia="de-DE"/>
              </w:rPr>
              <w:t>Herr Christian Brand kann sehr schnell Sachverhalte erfassen und diese in das Gesamtgefüge einordnen. Seine Ableitungen sind folgerichtig und angemessen. Er kann eigene Schwerpunkte setzen. Er ist sehr experimentierfreudig im Umgang mit neuen Techniken und hat diese stets zur Steigerung der Produktqualität eingesetzt.</w:t>
            </w:r>
            <w:r w:rsidRPr="00EF7D1E">
              <w:rPr>
                <w:rFonts w:eastAsia="Times New Roman" w:cs="Arial"/>
                <w:sz w:val="18"/>
                <w:szCs w:val="18"/>
                <w:lang w:eastAsia="de-DE"/>
              </w:rPr>
              <w:fldChar w:fldCharType="end"/>
            </w:r>
          </w:p>
        </w:tc>
      </w:tr>
      <w:tr w:rsidR="002C6349" w:rsidRPr="000A28CD" w14:paraId="14ACFF78" w14:textId="77777777" w:rsidTr="008A013B">
        <w:trPr>
          <w:trHeight w:val="397"/>
        </w:trPr>
        <w:tc>
          <w:tcPr>
            <w:tcW w:w="9092" w:type="dxa"/>
            <w:gridSpan w:val="19"/>
            <w:tcBorders>
              <w:top w:val="nil"/>
              <w:left w:val="nil"/>
              <w:bottom w:val="nil"/>
              <w:right w:val="nil"/>
            </w:tcBorders>
          </w:tcPr>
          <w:p w14:paraId="3C3A5620" w14:textId="77777777" w:rsidR="00E42812" w:rsidRPr="00E42812" w:rsidRDefault="002C6349" w:rsidP="008A013B">
            <w:pPr>
              <w:pStyle w:val="Listenabsatz"/>
              <w:numPr>
                <w:ilvl w:val="0"/>
                <w:numId w:val="27"/>
              </w:numPr>
              <w:spacing w:before="0"/>
              <w:rPr>
                <w:sz w:val="18"/>
              </w:rPr>
            </w:pPr>
            <w:r w:rsidRPr="00E42812">
              <w:rPr>
                <w:sz w:val="18"/>
              </w:rPr>
              <w:t>Urteilsfähigkeit</w:t>
            </w:r>
          </w:p>
          <w:p w14:paraId="613A4D1B" w14:textId="43375165" w:rsidR="002C6349" w:rsidRPr="000A28CD" w:rsidRDefault="002C6349" w:rsidP="008A013B">
            <w:pPr>
              <w:pStyle w:val="Listenabsatz"/>
              <w:spacing w:before="0"/>
              <w:ind w:left="624"/>
              <w:rPr>
                <w:sz w:val="14"/>
              </w:rPr>
            </w:pPr>
            <w:r w:rsidRPr="000A28CD">
              <w:rPr>
                <w:sz w:val="14"/>
              </w:rPr>
              <w:t>(Die Fähigkeit, Sachverhalte und Probleme folgerichtig zu durchdenken und zu einem begründeten Urteil zu kommen)</w:t>
            </w:r>
          </w:p>
        </w:tc>
      </w:tr>
      <w:tr w:rsidR="002C6349" w14:paraId="3AE27DA8" w14:textId="77777777" w:rsidTr="008A013B">
        <w:trPr>
          <w:trHeight w:val="397"/>
        </w:trPr>
        <w:tc>
          <w:tcPr>
            <w:tcW w:w="9092" w:type="dxa"/>
            <w:gridSpan w:val="19"/>
            <w:tcBorders>
              <w:top w:val="nil"/>
              <w:left w:val="nil"/>
              <w:bottom w:val="nil"/>
              <w:right w:val="nil"/>
            </w:tcBorders>
          </w:tcPr>
          <w:p w14:paraId="3A431752" w14:textId="73C5182C" w:rsidR="002C6349" w:rsidRPr="00F3108B" w:rsidRDefault="000A3768" w:rsidP="00E42812">
            <w:pPr>
              <w:spacing w:before="0"/>
              <w:ind w:left="634"/>
              <w:rPr>
                <w:noProof/>
                <w:sz w:val="18"/>
              </w:rPr>
            </w:pPr>
            <w:r w:rsidRPr="00EF7D1E">
              <w:rPr>
                <w:rFonts w:eastAsia="Times New Roman" w:cs="Arial"/>
                <w:sz w:val="18"/>
                <w:szCs w:val="18"/>
                <w:lang w:eastAsia="de-DE"/>
              </w:rPr>
              <w:fldChar w:fldCharType="begin">
                <w:ffData>
                  <w:name w:val="Text15"/>
                  <w:enabled/>
                  <w:calcOnExit w:val="0"/>
                  <w:textInput/>
                </w:ffData>
              </w:fldChar>
            </w:r>
            <w:r w:rsidRPr="00EF7D1E">
              <w:rPr>
                <w:rFonts w:eastAsia="Times New Roman" w:cs="Arial"/>
                <w:sz w:val="18"/>
                <w:szCs w:val="18"/>
                <w:lang w:eastAsia="de-DE"/>
              </w:rPr>
              <w:instrText xml:space="preserve"> FORMTEXT </w:instrText>
            </w:r>
            <w:r w:rsidRPr="00EF7D1E">
              <w:rPr>
                <w:rFonts w:eastAsia="Times New Roman" w:cs="Arial"/>
                <w:sz w:val="18"/>
                <w:szCs w:val="18"/>
                <w:lang w:eastAsia="de-DE"/>
              </w:rPr>
            </w:r>
            <w:r w:rsidRPr="00EF7D1E">
              <w:rPr>
                <w:rFonts w:eastAsia="Times New Roman" w:cs="Arial"/>
                <w:sz w:val="18"/>
                <w:szCs w:val="18"/>
                <w:lang w:eastAsia="de-DE"/>
              </w:rPr>
              <w:fldChar w:fldCharType="separate"/>
            </w:r>
            <w:r w:rsidR="007303E0">
              <w:rPr>
                <w:rFonts w:eastAsia="Times New Roman" w:cs="Arial"/>
                <w:sz w:val="18"/>
                <w:szCs w:val="18"/>
                <w:lang w:eastAsia="de-DE"/>
              </w:rPr>
              <w:t xml:space="preserve">Er ist in der Lage selbständig zu Denken und zu Urteilen. Hierbei zieht er selbständig verschiedene Quellen zu Rate und bildet sich hieraus ein fundiertes Meinungsbild. Er überprüft sein Meinungsbild fortwährend und ist in der Lage diese ggf. neuen Gegenheiten anzupassen. Er hat in der Arbeit Kreativität und Einfallsreichtum bewiesen und diese Eigenschaften zum Wohle der Polizei Hessen zum Einsatz gebracht. </w:t>
            </w:r>
            <w:r w:rsidRPr="00EF7D1E">
              <w:rPr>
                <w:rFonts w:eastAsia="Times New Roman" w:cs="Arial"/>
                <w:sz w:val="18"/>
                <w:szCs w:val="18"/>
                <w:lang w:eastAsia="de-DE"/>
              </w:rPr>
              <w:fldChar w:fldCharType="end"/>
            </w:r>
          </w:p>
        </w:tc>
      </w:tr>
      <w:tr w:rsidR="002C6349" w:rsidRPr="000A28CD" w14:paraId="3AA58758" w14:textId="77777777" w:rsidTr="008A013B">
        <w:trPr>
          <w:trHeight w:val="397"/>
        </w:trPr>
        <w:tc>
          <w:tcPr>
            <w:tcW w:w="9092" w:type="dxa"/>
            <w:gridSpan w:val="19"/>
            <w:tcBorders>
              <w:top w:val="nil"/>
              <w:left w:val="nil"/>
              <w:bottom w:val="nil"/>
              <w:right w:val="nil"/>
            </w:tcBorders>
          </w:tcPr>
          <w:p w14:paraId="02E7DA5D" w14:textId="7C2EB92A" w:rsidR="00E42812" w:rsidRDefault="002C6349" w:rsidP="008A013B">
            <w:pPr>
              <w:pStyle w:val="Listenabsatz"/>
              <w:numPr>
                <w:ilvl w:val="0"/>
                <w:numId w:val="27"/>
              </w:numPr>
              <w:spacing w:before="0"/>
              <w:rPr>
                <w:sz w:val="18"/>
              </w:rPr>
            </w:pPr>
            <w:r w:rsidRPr="000A28CD">
              <w:rPr>
                <w:sz w:val="18"/>
              </w:rPr>
              <w:t>Ausdrucksfähigkeit</w:t>
            </w:r>
          </w:p>
          <w:p w14:paraId="6C7B9DEF" w14:textId="44249108" w:rsidR="00E42812" w:rsidRDefault="00E42812" w:rsidP="008A013B">
            <w:pPr>
              <w:pStyle w:val="Listenabsatz"/>
              <w:spacing w:before="0"/>
              <w:ind w:left="624"/>
              <w:rPr>
                <w:sz w:val="18"/>
              </w:rPr>
            </w:pPr>
            <w:r>
              <w:rPr>
                <w:sz w:val="18"/>
              </w:rPr>
              <w:t>m</w:t>
            </w:r>
            <w:r w:rsidR="002C6349" w:rsidRPr="00E42812">
              <w:rPr>
                <w:sz w:val="18"/>
              </w:rPr>
              <w:t>ündlich</w:t>
            </w:r>
          </w:p>
          <w:p w14:paraId="2F5A6A1C" w14:textId="02009C5F" w:rsidR="002C6349" w:rsidRPr="00E42812" w:rsidRDefault="002C6349" w:rsidP="008A013B">
            <w:pPr>
              <w:pStyle w:val="Listenabsatz"/>
              <w:spacing w:before="0"/>
              <w:ind w:left="624"/>
              <w:rPr>
                <w:sz w:val="18"/>
              </w:rPr>
            </w:pPr>
            <w:r w:rsidRPr="000A28CD">
              <w:rPr>
                <w:sz w:val="14"/>
              </w:rPr>
              <w:t>(Die Fähigkeit, Sachverhalte und Gedanken klar und leicht verständlich vorzutragen)</w:t>
            </w:r>
          </w:p>
        </w:tc>
      </w:tr>
      <w:tr w:rsidR="002C6349" w14:paraId="5D4C779C" w14:textId="77777777" w:rsidTr="008A013B">
        <w:trPr>
          <w:trHeight w:val="397"/>
        </w:trPr>
        <w:tc>
          <w:tcPr>
            <w:tcW w:w="9092" w:type="dxa"/>
            <w:gridSpan w:val="19"/>
            <w:tcBorders>
              <w:top w:val="nil"/>
              <w:left w:val="nil"/>
              <w:bottom w:val="nil"/>
              <w:right w:val="nil"/>
            </w:tcBorders>
          </w:tcPr>
          <w:p w14:paraId="486B73F6" w14:textId="3D9596C0" w:rsidR="002C6349" w:rsidRPr="00F3108B" w:rsidRDefault="000A3768" w:rsidP="006D02BA">
            <w:pPr>
              <w:spacing w:before="0"/>
              <w:ind w:left="634"/>
              <w:rPr>
                <w:noProof/>
                <w:sz w:val="18"/>
              </w:rPr>
            </w:pPr>
            <w:r w:rsidRPr="00EF7D1E">
              <w:rPr>
                <w:rFonts w:eastAsia="Times New Roman" w:cs="Arial"/>
                <w:sz w:val="18"/>
                <w:szCs w:val="18"/>
                <w:lang w:eastAsia="de-DE"/>
              </w:rPr>
              <w:fldChar w:fldCharType="begin">
                <w:ffData>
                  <w:name w:val="Text15"/>
                  <w:enabled/>
                  <w:calcOnExit w:val="0"/>
                  <w:textInput/>
                </w:ffData>
              </w:fldChar>
            </w:r>
            <w:r w:rsidRPr="00EF7D1E">
              <w:rPr>
                <w:rFonts w:eastAsia="Times New Roman" w:cs="Arial"/>
                <w:sz w:val="18"/>
                <w:szCs w:val="18"/>
                <w:lang w:eastAsia="de-DE"/>
              </w:rPr>
              <w:instrText xml:space="preserve"> FORMTEXT </w:instrText>
            </w:r>
            <w:r w:rsidRPr="00EF7D1E">
              <w:rPr>
                <w:rFonts w:eastAsia="Times New Roman" w:cs="Arial"/>
                <w:sz w:val="18"/>
                <w:szCs w:val="18"/>
                <w:lang w:eastAsia="de-DE"/>
              </w:rPr>
            </w:r>
            <w:r w:rsidRPr="00EF7D1E">
              <w:rPr>
                <w:rFonts w:eastAsia="Times New Roman" w:cs="Arial"/>
                <w:sz w:val="18"/>
                <w:szCs w:val="18"/>
                <w:lang w:eastAsia="de-DE"/>
              </w:rPr>
              <w:fldChar w:fldCharType="separate"/>
            </w:r>
            <w:r w:rsidR="00FD16F1">
              <w:rPr>
                <w:rFonts w:eastAsia="Times New Roman" w:cs="Arial"/>
                <w:noProof/>
                <w:sz w:val="18"/>
                <w:szCs w:val="18"/>
                <w:lang w:eastAsia="de-DE"/>
              </w:rPr>
              <w:t>Er verfügt über herausragende mündliche Fähigkeiten und ist insbesondere in der Lage im Rahmen von Seminare</w:t>
            </w:r>
            <w:r w:rsidR="0033349E">
              <w:rPr>
                <w:rFonts w:eastAsia="Times New Roman" w:cs="Arial"/>
                <w:noProof/>
                <w:sz w:val="18"/>
                <w:szCs w:val="18"/>
                <w:lang w:eastAsia="de-DE"/>
              </w:rPr>
              <w:t>n</w:t>
            </w:r>
            <w:r w:rsidR="00FD16F1">
              <w:rPr>
                <w:rFonts w:eastAsia="Times New Roman" w:cs="Arial"/>
                <w:noProof/>
                <w:sz w:val="18"/>
                <w:szCs w:val="18"/>
                <w:lang w:eastAsia="de-DE"/>
              </w:rPr>
              <w:t xml:space="preserve"> sein Gegenüber in den Bann zu ziehen und nachhaltig zu überzeugen. Sein Wortschatz ist hierbei vielfältig und angemessen. </w:t>
            </w:r>
            <w:r w:rsidRPr="00EF7D1E">
              <w:rPr>
                <w:rFonts w:eastAsia="Times New Roman" w:cs="Arial"/>
                <w:sz w:val="18"/>
                <w:szCs w:val="18"/>
                <w:lang w:eastAsia="de-DE"/>
              </w:rPr>
              <w:fldChar w:fldCharType="end"/>
            </w:r>
          </w:p>
        </w:tc>
      </w:tr>
      <w:tr w:rsidR="002C6349" w:rsidRPr="000A28CD" w14:paraId="4AB888CB" w14:textId="77777777" w:rsidTr="008A013B">
        <w:trPr>
          <w:trHeight w:val="397"/>
        </w:trPr>
        <w:tc>
          <w:tcPr>
            <w:tcW w:w="9092" w:type="dxa"/>
            <w:gridSpan w:val="19"/>
            <w:tcBorders>
              <w:top w:val="nil"/>
              <w:left w:val="nil"/>
              <w:bottom w:val="nil"/>
              <w:right w:val="nil"/>
            </w:tcBorders>
          </w:tcPr>
          <w:p w14:paraId="008D37CE" w14:textId="6EE19281" w:rsidR="00E42812" w:rsidRDefault="00E42812" w:rsidP="008A013B">
            <w:pPr>
              <w:pStyle w:val="Listenabsatz"/>
              <w:numPr>
                <w:ilvl w:val="0"/>
                <w:numId w:val="27"/>
              </w:numPr>
              <w:spacing w:before="0"/>
              <w:rPr>
                <w:sz w:val="18"/>
              </w:rPr>
            </w:pPr>
            <w:r>
              <w:rPr>
                <w:sz w:val="18"/>
              </w:rPr>
              <w:t>s</w:t>
            </w:r>
            <w:r w:rsidR="002C6349" w:rsidRPr="000A28CD">
              <w:rPr>
                <w:sz w:val="18"/>
              </w:rPr>
              <w:t>chriftlich</w:t>
            </w:r>
          </w:p>
          <w:p w14:paraId="5A675F1C" w14:textId="1D87DF46" w:rsidR="002C6349" w:rsidRPr="00E42812" w:rsidRDefault="002C6349" w:rsidP="008A013B">
            <w:pPr>
              <w:pStyle w:val="Listenabsatz"/>
              <w:spacing w:before="0"/>
              <w:ind w:left="624"/>
              <w:rPr>
                <w:sz w:val="18"/>
              </w:rPr>
            </w:pPr>
            <w:r w:rsidRPr="00E42812">
              <w:rPr>
                <w:sz w:val="14"/>
              </w:rPr>
              <w:t>(Die Fähigkeit, Sachverhalte und Gedanken sachgerecht und sprachlich einwandfrei, sowie auf die Empfängerin oder den Empfänger abgestellt zu formulieren)</w:t>
            </w:r>
          </w:p>
        </w:tc>
      </w:tr>
      <w:tr w:rsidR="002C6349" w14:paraId="6D3D5DD4" w14:textId="77777777" w:rsidTr="008A013B">
        <w:trPr>
          <w:trHeight w:val="397"/>
        </w:trPr>
        <w:tc>
          <w:tcPr>
            <w:tcW w:w="9092" w:type="dxa"/>
            <w:gridSpan w:val="19"/>
            <w:tcBorders>
              <w:top w:val="nil"/>
              <w:left w:val="nil"/>
              <w:bottom w:val="nil"/>
              <w:right w:val="nil"/>
            </w:tcBorders>
          </w:tcPr>
          <w:p w14:paraId="43BAB84E" w14:textId="5047BCC1" w:rsidR="002C6349" w:rsidRPr="00F3108B" w:rsidRDefault="000A3768" w:rsidP="00E42812">
            <w:pPr>
              <w:spacing w:before="0"/>
              <w:ind w:left="634"/>
              <w:rPr>
                <w:noProof/>
                <w:sz w:val="18"/>
              </w:rPr>
            </w:pPr>
            <w:r w:rsidRPr="00EF7D1E">
              <w:rPr>
                <w:rFonts w:eastAsia="Times New Roman" w:cs="Arial"/>
                <w:sz w:val="18"/>
                <w:szCs w:val="18"/>
                <w:lang w:eastAsia="de-DE"/>
              </w:rPr>
              <w:fldChar w:fldCharType="begin">
                <w:ffData>
                  <w:name w:val="Text15"/>
                  <w:enabled/>
                  <w:calcOnExit w:val="0"/>
                  <w:textInput/>
                </w:ffData>
              </w:fldChar>
            </w:r>
            <w:r w:rsidRPr="00EF7D1E">
              <w:rPr>
                <w:rFonts w:eastAsia="Times New Roman" w:cs="Arial"/>
                <w:sz w:val="18"/>
                <w:szCs w:val="18"/>
                <w:lang w:eastAsia="de-DE"/>
              </w:rPr>
              <w:instrText xml:space="preserve"> FORMTEXT </w:instrText>
            </w:r>
            <w:r w:rsidRPr="00EF7D1E">
              <w:rPr>
                <w:rFonts w:eastAsia="Times New Roman" w:cs="Arial"/>
                <w:sz w:val="18"/>
                <w:szCs w:val="18"/>
                <w:lang w:eastAsia="de-DE"/>
              </w:rPr>
            </w:r>
            <w:r w:rsidRPr="00EF7D1E">
              <w:rPr>
                <w:rFonts w:eastAsia="Times New Roman" w:cs="Arial"/>
                <w:sz w:val="18"/>
                <w:szCs w:val="18"/>
                <w:lang w:eastAsia="de-DE"/>
              </w:rPr>
              <w:fldChar w:fldCharType="separate"/>
            </w:r>
            <w:r w:rsidR="00FD16F1">
              <w:rPr>
                <w:rFonts w:eastAsia="Times New Roman" w:cs="Arial"/>
                <w:noProof/>
                <w:sz w:val="18"/>
                <w:szCs w:val="18"/>
                <w:lang w:eastAsia="de-DE"/>
              </w:rPr>
              <w:t xml:space="preserve">Seine schriftlichen Fähigkeiten sind sehr gut. Er ist in der Lage Sachverhalte nachvollziehbar und in angemessenem Umfang zu beschreiben. Weiterhin kann er Schriftstücke so verfassen, dass sein Gegenüber in der Lage ist, diese zu verstehen. </w:t>
            </w:r>
            <w:r w:rsidRPr="00EF7D1E">
              <w:rPr>
                <w:rFonts w:eastAsia="Times New Roman" w:cs="Arial"/>
                <w:sz w:val="18"/>
                <w:szCs w:val="18"/>
                <w:lang w:eastAsia="de-DE"/>
              </w:rPr>
              <w:fldChar w:fldCharType="end"/>
            </w:r>
          </w:p>
        </w:tc>
      </w:tr>
      <w:tr w:rsidR="002C6349" w:rsidRPr="000A28CD" w14:paraId="34E022B8" w14:textId="77777777" w:rsidTr="008A013B">
        <w:trPr>
          <w:trHeight w:val="397"/>
        </w:trPr>
        <w:tc>
          <w:tcPr>
            <w:tcW w:w="9092" w:type="dxa"/>
            <w:gridSpan w:val="19"/>
            <w:tcBorders>
              <w:top w:val="nil"/>
              <w:left w:val="nil"/>
              <w:bottom w:val="nil"/>
              <w:right w:val="nil"/>
            </w:tcBorders>
          </w:tcPr>
          <w:p w14:paraId="32F9793D" w14:textId="77777777" w:rsidR="00E42812" w:rsidRDefault="002C6349" w:rsidP="008A013B">
            <w:pPr>
              <w:pStyle w:val="Listenabsatz"/>
              <w:numPr>
                <w:ilvl w:val="0"/>
                <w:numId w:val="24"/>
              </w:numPr>
              <w:spacing w:before="0"/>
              <w:ind w:left="635" w:hanging="357"/>
              <w:rPr>
                <w:rFonts w:eastAsia="Times New Roman" w:cs="Arial"/>
                <w:b/>
                <w:bCs/>
                <w:sz w:val="18"/>
                <w:szCs w:val="18"/>
                <w:lang w:eastAsia="de-DE"/>
              </w:rPr>
            </w:pPr>
            <w:r w:rsidRPr="00E42812">
              <w:rPr>
                <w:rFonts w:eastAsia="Times New Roman" w:cs="Arial"/>
                <w:b/>
                <w:bCs/>
                <w:sz w:val="18"/>
                <w:szCs w:val="18"/>
                <w:lang w:eastAsia="de-DE"/>
              </w:rPr>
              <w:t>Kenntnisse und Fertigkeiten</w:t>
            </w:r>
          </w:p>
          <w:p w14:paraId="1120DD8D" w14:textId="3130AA13" w:rsidR="002C6349" w:rsidRPr="00E42812" w:rsidRDefault="002C6349" w:rsidP="008A013B">
            <w:pPr>
              <w:pStyle w:val="Listenabsatz"/>
              <w:spacing w:before="0"/>
              <w:ind w:left="635"/>
              <w:rPr>
                <w:rFonts w:eastAsia="Times New Roman" w:cs="Arial"/>
                <w:b/>
                <w:bCs/>
                <w:sz w:val="18"/>
                <w:szCs w:val="18"/>
                <w:lang w:eastAsia="de-DE"/>
              </w:rPr>
            </w:pPr>
            <w:r w:rsidRPr="00E42812">
              <w:rPr>
                <w:sz w:val="14"/>
                <w:szCs w:val="14"/>
              </w:rPr>
              <w:t>(bezogen auf den konkreten Aufgabenbereich sowie allgemein auf die Laufbahn)</w:t>
            </w:r>
          </w:p>
        </w:tc>
      </w:tr>
      <w:tr w:rsidR="002C6349" w14:paraId="3143A5AF" w14:textId="77777777" w:rsidTr="008A013B">
        <w:trPr>
          <w:trHeight w:val="397"/>
        </w:trPr>
        <w:tc>
          <w:tcPr>
            <w:tcW w:w="9092" w:type="dxa"/>
            <w:gridSpan w:val="19"/>
            <w:tcBorders>
              <w:top w:val="nil"/>
              <w:left w:val="nil"/>
              <w:bottom w:val="nil"/>
              <w:right w:val="nil"/>
            </w:tcBorders>
          </w:tcPr>
          <w:p w14:paraId="53B3BC17" w14:textId="760DFEA3" w:rsidR="002C6349" w:rsidRPr="00931581" w:rsidRDefault="000A3768" w:rsidP="00E42812">
            <w:pPr>
              <w:spacing w:before="0"/>
              <w:ind w:left="634"/>
              <w:rPr>
                <w:noProof/>
                <w:sz w:val="18"/>
              </w:rPr>
            </w:pPr>
            <w:r w:rsidRPr="00EF7D1E">
              <w:rPr>
                <w:rFonts w:eastAsia="Times New Roman" w:cs="Arial"/>
                <w:sz w:val="18"/>
                <w:szCs w:val="18"/>
                <w:lang w:eastAsia="de-DE"/>
              </w:rPr>
              <w:fldChar w:fldCharType="begin">
                <w:ffData>
                  <w:name w:val="Text15"/>
                  <w:enabled/>
                  <w:calcOnExit w:val="0"/>
                  <w:textInput/>
                </w:ffData>
              </w:fldChar>
            </w:r>
            <w:r w:rsidRPr="00EF7D1E">
              <w:rPr>
                <w:rFonts w:eastAsia="Times New Roman" w:cs="Arial"/>
                <w:sz w:val="18"/>
                <w:szCs w:val="18"/>
                <w:lang w:eastAsia="de-DE"/>
              </w:rPr>
              <w:instrText xml:space="preserve"> FORMTEXT </w:instrText>
            </w:r>
            <w:r w:rsidRPr="00EF7D1E">
              <w:rPr>
                <w:rFonts w:eastAsia="Times New Roman" w:cs="Arial"/>
                <w:sz w:val="18"/>
                <w:szCs w:val="18"/>
                <w:lang w:eastAsia="de-DE"/>
              </w:rPr>
            </w:r>
            <w:r w:rsidRPr="00EF7D1E">
              <w:rPr>
                <w:rFonts w:eastAsia="Times New Roman" w:cs="Arial"/>
                <w:sz w:val="18"/>
                <w:szCs w:val="18"/>
                <w:lang w:eastAsia="de-DE"/>
              </w:rPr>
              <w:fldChar w:fldCharType="separate"/>
            </w:r>
            <w:r w:rsidR="00FD16F1">
              <w:rPr>
                <w:rFonts w:eastAsia="Times New Roman" w:cs="Arial"/>
                <w:noProof/>
                <w:sz w:val="18"/>
                <w:szCs w:val="18"/>
                <w:lang w:eastAsia="de-DE"/>
              </w:rPr>
              <w:t>Er verfügt über herausragende Kenntnisse im Bereich der Verkehrsüberwachungstechnik.</w:t>
            </w:r>
            <w:r w:rsidR="00BC104F">
              <w:rPr>
                <w:rFonts w:eastAsia="Times New Roman" w:cs="Arial"/>
                <w:noProof/>
                <w:sz w:val="18"/>
                <w:szCs w:val="18"/>
                <w:lang w:eastAsia="de-DE"/>
              </w:rPr>
              <w:t xml:space="preserve"> Durch die Tätigkeit in der Fachstelle hat er maßgeblich die zentralen Beschaffungsmaßnahmen der VKÜ-Technik begleitet. </w:t>
            </w:r>
            <w:r w:rsidR="00BC104F" w:rsidRPr="00BC104F">
              <w:rPr>
                <w:rFonts w:eastAsia="Times New Roman" w:cs="Arial"/>
                <w:noProof/>
                <w:sz w:val="18"/>
                <w:szCs w:val="18"/>
                <w:lang w:eastAsia="de-DE"/>
              </w:rPr>
              <w:t xml:space="preserve">Insbesonder auf den Themen der Digitalisierung liegt sein Schwerpunkt. Er ist hier sehr tiefgreifend bewandert und setzt sein Wissen auch im täglichen Dienst ein. </w:t>
            </w:r>
            <w:r w:rsidR="00BC104F">
              <w:rPr>
                <w:rFonts w:eastAsia="Times New Roman" w:cs="Arial"/>
                <w:noProof/>
                <w:sz w:val="18"/>
                <w:szCs w:val="18"/>
                <w:lang w:eastAsia="de-DE"/>
              </w:rPr>
              <w:t>Allgemein</w:t>
            </w:r>
            <w:r w:rsidR="00FD16F1">
              <w:rPr>
                <w:rFonts w:eastAsia="Times New Roman" w:cs="Arial"/>
                <w:noProof/>
                <w:sz w:val="18"/>
                <w:szCs w:val="18"/>
                <w:lang w:eastAsia="de-DE"/>
              </w:rPr>
              <w:t xml:space="preserve"> ist er im Themenbereich Verkehrssicherheit und Mobilität sehr vielfältig aufgestellt und </w:t>
            </w:r>
            <w:r w:rsidR="00BC104F">
              <w:rPr>
                <w:rFonts w:eastAsia="Times New Roman" w:cs="Arial"/>
                <w:noProof/>
                <w:sz w:val="18"/>
                <w:szCs w:val="18"/>
                <w:lang w:eastAsia="de-DE"/>
              </w:rPr>
              <w:t xml:space="preserve">hat einen Gesamtüberblick über den Themenbereich. </w:t>
            </w:r>
            <w:r w:rsidRPr="00EF7D1E">
              <w:rPr>
                <w:rFonts w:eastAsia="Times New Roman" w:cs="Arial"/>
                <w:sz w:val="18"/>
                <w:szCs w:val="18"/>
                <w:lang w:eastAsia="de-DE"/>
              </w:rPr>
              <w:fldChar w:fldCharType="end"/>
            </w:r>
          </w:p>
        </w:tc>
      </w:tr>
      <w:tr w:rsidR="002C6349" w14:paraId="3644A913" w14:textId="77777777" w:rsidTr="0067470B">
        <w:trPr>
          <w:trHeight w:val="283"/>
        </w:trPr>
        <w:tc>
          <w:tcPr>
            <w:tcW w:w="9092" w:type="dxa"/>
            <w:gridSpan w:val="19"/>
            <w:tcBorders>
              <w:top w:val="nil"/>
              <w:left w:val="nil"/>
              <w:bottom w:val="nil"/>
              <w:right w:val="nil"/>
            </w:tcBorders>
          </w:tcPr>
          <w:p w14:paraId="7C146A73" w14:textId="5D26C4CE" w:rsidR="002C6349" w:rsidRPr="00E42812" w:rsidRDefault="002C6349" w:rsidP="008A013B">
            <w:pPr>
              <w:pStyle w:val="Listenabsatz"/>
              <w:numPr>
                <w:ilvl w:val="0"/>
                <w:numId w:val="24"/>
              </w:numPr>
              <w:spacing w:before="0"/>
              <w:ind w:left="635" w:hanging="357"/>
              <w:rPr>
                <w:rFonts w:eastAsia="Times New Roman" w:cs="Arial"/>
                <w:b/>
                <w:bCs/>
                <w:sz w:val="18"/>
                <w:szCs w:val="18"/>
                <w:lang w:eastAsia="de-DE"/>
              </w:rPr>
            </w:pPr>
            <w:r w:rsidRPr="00E42812">
              <w:rPr>
                <w:rFonts w:eastAsia="Times New Roman" w:cs="Arial"/>
                <w:b/>
                <w:bCs/>
                <w:sz w:val="18"/>
                <w:szCs w:val="18"/>
                <w:lang w:eastAsia="de-DE"/>
              </w:rPr>
              <w:t>Sonstige Eigenschaften</w:t>
            </w:r>
          </w:p>
        </w:tc>
      </w:tr>
      <w:tr w:rsidR="00E42812" w14:paraId="59D41F35" w14:textId="77777777" w:rsidTr="008A013B">
        <w:tc>
          <w:tcPr>
            <w:tcW w:w="9092" w:type="dxa"/>
            <w:gridSpan w:val="19"/>
            <w:tcBorders>
              <w:top w:val="nil"/>
              <w:left w:val="nil"/>
              <w:bottom w:val="nil"/>
              <w:right w:val="nil"/>
            </w:tcBorders>
            <w:vAlign w:val="bottom"/>
          </w:tcPr>
          <w:p w14:paraId="5BF179A2" w14:textId="6691C0C8" w:rsidR="00E42812" w:rsidRPr="00E42812" w:rsidRDefault="00E42812" w:rsidP="00E42812">
            <w:pPr>
              <w:pStyle w:val="Listenabsatz"/>
              <w:numPr>
                <w:ilvl w:val="0"/>
                <w:numId w:val="29"/>
              </w:numPr>
              <w:spacing w:before="0"/>
              <w:ind w:left="635" w:hanging="357"/>
              <w:rPr>
                <w:rFonts w:eastAsia="Times New Roman" w:cs="Arial"/>
                <w:sz w:val="18"/>
                <w:szCs w:val="18"/>
                <w:lang w:eastAsia="de-DE"/>
              </w:rPr>
            </w:pPr>
            <w:r w:rsidRPr="00E42812">
              <w:rPr>
                <w:sz w:val="18"/>
              </w:rPr>
              <w:t>Allgemeine Kompetenz</w:t>
            </w:r>
          </w:p>
        </w:tc>
      </w:tr>
      <w:tr w:rsidR="002C6349" w:rsidRPr="000A28CD" w14:paraId="5BA6A0EE" w14:textId="77777777" w:rsidTr="008A013B">
        <w:trPr>
          <w:trHeight w:val="397"/>
        </w:trPr>
        <w:tc>
          <w:tcPr>
            <w:tcW w:w="9092" w:type="dxa"/>
            <w:gridSpan w:val="19"/>
            <w:tcBorders>
              <w:top w:val="nil"/>
              <w:left w:val="nil"/>
              <w:bottom w:val="nil"/>
              <w:right w:val="nil"/>
            </w:tcBorders>
          </w:tcPr>
          <w:p w14:paraId="5D0020FC" w14:textId="77777777" w:rsidR="00501CE0" w:rsidRDefault="002C6349" w:rsidP="008A013B">
            <w:pPr>
              <w:pStyle w:val="Listenabsatz"/>
              <w:numPr>
                <w:ilvl w:val="0"/>
                <w:numId w:val="27"/>
              </w:numPr>
              <w:spacing w:before="0"/>
              <w:rPr>
                <w:sz w:val="18"/>
              </w:rPr>
            </w:pPr>
            <w:r w:rsidRPr="000A28CD">
              <w:rPr>
                <w:sz w:val="18"/>
              </w:rPr>
              <w:t>Belastbarkeit</w:t>
            </w:r>
          </w:p>
          <w:p w14:paraId="28979E74" w14:textId="53F79AF2" w:rsidR="002C6349" w:rsidRPr="00501CE0" w:rsidRDefault="002C6349" w:rsidP="008A013B">
            <w:pPr>
              <w:pStyle w:val="Listenabsatz"/>
              <w:spacing w:before="0"/>
              <w:ind w:left="624"/>
              <w:rPr>
                <w:sz w:val="18"/>
              </w:rPr>
            </w:pPr>
            <w:r w:rsidRPr="00501CE0">
              <w:rPr>
                <w:sz w:val="14"/>
              </w:rPr>
              <w:t>(Ausdauer und Energie, mit denen auftretende Schwierigkeiten sowie ansteigender Arbeitsanfall bewältigt werden)</w:t>
            </w:r>
          </w:p>
        </w:tc>
      </w:tr>
      <w:tr w:rsidR="002C6349" w14:paraId="25201719" w14:textId="77777777" w:rsidTr="008A013B">
        <w:trPr>
          <w:trHeight w:val="397"/>
        </w:trPr>
        <w:tc>
          <w:tcPr>
            <w:tcW w:w="9092" w:type="dxa"/>
            <w:gridSpan w:val="19"/>
            <w:tcBorders>
              <w:top w:val="nil"/>
              <w:left w:val="nil"/>
              <w:bottom w:val="nil"/>
              <w:right w:val="nil"/>
            </w:tcBorders>
          </w:tcPr>
          <w:p w14:paraId="0E1DB7C7" w14:textId="3543D150" w:rsidR="002C6349" w:rsidRPr="00F3108B" w:rsidRDefault="000A3768" w:rsidP="00501CE0">
            <w:pPr>
              <w:spacing w:before="0"/>
              <w:ind w:left="634"/>
              <w:rPr>
                <w:noProof/>
                <w:sz w:val="18"/>
              </w:rPr>
            </w:pPr>
            <w:r w:rsidRPr="00EF7D1E">
              <w:rPr>
                <w:rFonts w:eastAsia="Times New Roman" w:cs="Arial"/>
                <w:sz w:val="18"/>
                <w:szCs w:val="18"/>
                <w:lang w:eastAsia="de-DE"/>
              </w:rPr>
              <w:fldChar w:fldCharType="begin">
                <w:ffData>
                  <w:name w:val="Text15"/>
                  <w:enabled/>
                  <w:calcOnExit w:val="0"/>
                  <w:textInput/>
                </w:ffData>
              </w:fldChar>
            </w:r>
            <w:r w:rsidRPr="00EF7D1E">
              <w:rPr>
                <w:rFonts w:eastAsia="Times New Roman" w:cs="Arial"/>
                <w:sz w:val="18"/>
                <w:szCs w:val="18"/>
                <w:lang w:eastAsia="de-DE"/>
              </w:rPr>
              <w:instrText xml:space="preserve"> FORMTEXT </w:instrText>
            </w:r>
            <w:r w:rsidRPr="00EF7D1E">
              <w:rPr>
                <w:rFonts w:eastAsia="Times New Roman" w:cs="Arial"/>
                <w:sz w:val="18"/>
                <w:szCs w:val="18"/>
                <w:lang w:eastAsia="de-DE"/>
              </w:rPr>
            </w:r>
            <w:r w:rsidRPr="00EF7D1E">
              <w:rPr>
                <w:rFonts w:eastAsia="Times New Roman" w:cs="Arial"/>
                <w:sz w:val="18"/>
                <w:szCs w:val="18"/>
                <w:lang w:eastAsia="de-DE"/>
              </w:rPr>
              <w:fldChar w:fldCharType="separate"/>
            </w:r>
            <w:r w:rsidR="00BC104F">
              <w:rPr>
                <w:rFonts w:eastAsia="Times New Roman" w:cs="Arial"/>
                <w:noProof/>
                <w:sz w:val="18"/>
                <w:szCs w:val="18"/>
                <w:lang w:eastAsia="de-DE"/>
              </w:rPr>
              <w:t xml:space="preserve">Er ist sehr gut belastbar und zumeist in der Lage seine Grenzen zu erkennen und zu akzeptieren. Er behält seine Arbeitsgüte auch bei ansteigendem Arbeitsanfall weiter bei. </w:t>
            </w:r>
            <w:r w:rsidRPr="00EF7D1E">
              <w:rPr>
                <w:rFonts w:eastAsia="Times New Roman" w:cs="Arial"/>
                <w:sz w:val="18"/>
                <w:szCs w:val="18"/>
                <w:lang w:eastAsia="de-DE"/>
              </w:rPr>
              <w:fldChar w:fldCharType="end"/>
            </w:r>
          </w:p>
        </w:tc>
      </w:tr>
      <w:tr w:rsidR="002C6349" w:rsidRPr="000A28CD" w14:paraId="459B83DF" w14:textId="77777777" w:rsidTr="008A013B">
        <w:trPr>
          <w:trHeight w:val="397"/>
        </w:trPr>
        <w:tc>
          <w:tcPr>
            <w:tcW w:w="9092" w:type="dxa"/>
            <w:gridSpan w:val="19"/>
            <w:tcBorders>
              <w:top w:val="nil"/>
              <w:left w:val="nil"/>
              <w:bottom w:val="nil"/>
              <w:right w:val="nil"/>
            </w:tcBorders>
          </w:tcPr>
          <w:p w14:paraId="646581DC" w14:textId="77777777" w:rsidR="00501CE0" w:rsidRDefault="002C6349" w:rsidP="008A013B">
            <w:pPr>
              <w:pStyle w:val="Listenabsatz"/>
              <w:numPr>
                <w:ilvl w:val="0"/>
                <w:numId w:val="27"/>
              </w:numPr>
              <w:spacing w:before="0"/>
              <w:rPr>
                <w:sz w:val="18"/>
              </w:rPr>
            </w:pPr>
            <w:r>
              <w:rPr>
                <w:sz w:val="18"/>
              </w:rPr>
              <w:t>Pflichtbewuss</w:t>
            </w:r>
            <w:r w:rsidRPr="000A28CD">
              <w:rPr>
                <w:sz w:val="18"/>
              </w:rPr>
              <w:t>tsein/</w:t>
            </w:r>
            <w:r>
              <w:rPr>
                <w:sz w:val="18"/>
              </w:rPr>
              <w:t xml:space="preserve"> </w:t>
            </w:r>
            <w:r w:rsidRPr="000A28CD">
              <w:rPr>
                <w:sz w:val="18"/>
              </w:rPr>
              <w:t>Einsatzbereitschaft</w:t>
            </w:r>
          </w:p>
          <w:p w14:paraId="6678DBF7" w14:textId="54BFFD4E" w:rsidR="002C6349" w:rsidRPr="00501CE0" w:rsidRDefault="002C6349" w:rsidP="008A013B">
            <w:pPr>
              <w:pStyle w:val="Listenabsatz"/>
              <w:spacing w:before="0"/>
              <w:ind w:left="624"/>
              <w:rPr>
                <w:sz w:val="18"/>
              </w:rPr>
            </w:pPr>
            <w:r w:rsidRPr="00501CE0">
              <w:rPr>
                <w:sz w:val="14"/>
              </w:rPr>
              <w:t>(Bereitschaft zu persönlichem Einsatz und Leistung)</w:t>
            </w:r>
          </w:p>
        </w:tc>
      </w:tr>
      <w:tr w:rsidR="002C6349" w14:paraId="7513D982" w14:textId="77777777" w:rsidTr="008A013B">
        <w:trPr>
          <w:trHeight w:val="397"/>
        </w:trPr>
        <w:tc>
          <w:tcPr>
            <w:tcW w:w="9092" w:type="dxa"/>
            <w:gridSpan w:val="19"/>
            <w:tcBorders>
              <w:top w:val="nil"/>
              <w:left w:val="nil"/>
              <w:bottom w:val="nil"/>
              <w:right w:val="nil"/>
            </w:tcBorders>
          </w:tcPr>
          <w:p w14:paraId="0E7D3982" w14:textId="11432684" w:rsidR="002C6349" w:rsidRPr="00F3108B" w:rsidRDefault="000A3768" w:rsidP="00501CE0">
            <w:pPr>
              <w:spacing w:before="0"/>
              <w:ind w:left="634"/>
              <w:rPr>
                <w:noProof/>
                <w:sz w:val="18"/>
              </w:rPr>
            </w:pPr>
            <w:r w:rsidRPr="00EF7D1E">
              <w:rPr>
                <w:rFonts w:eastAsia="Times New Roman" w:cs="Arial"/>
                <w:sz w:val="18"/>
                <w:szCs w:val="18"/>
                <w:lang w:eastAsia="de-DE"/>
              </w:rPr>
              <w:fldChar w:fldCharType="begin">
                <w:ffData>
                  <w:name w:val="Text15"/>
                  <w:enabled/>
                  <w:calcOnExit w:val="0"/>
                  <w:textInput/>
                </w:ffData>
              </w:fldChar>
            </w:r>
            <w:r w:rsidRPr="00EF7D1E">
              <w:rPr>
                <w:rFonts w:eastAsia="Times New Roman" w:cs="Arial"/>
                <w:sz w:val="18"/>
                <w:szCs w:val="18"/>
                <w:lang w:eastAsia="de-DE"/>
              </w:rPr>
              <w:instrText xml:space="preserve"> FORMTEXT </w:instrText>
            </w:r>
            <w:r w:rsidRPr="00EF7D1E">
              <w:rPr>
                <w:rFonts w:eastAsia="Times New Roman" w:cs="Arial"/>
                <w:sz w:val="18"/>
                <w:szCs w:val="18"/>
                <w:lang w:eastAsia="de-DE"/>
              </w:rPr>
            </w:r>
            <w:r w:rsidRPr="00EF7D1E">
              <w:rPr>
                <w:rFonts w:eastAsia="Times New Roman" w:cs="Arial"/>
                <w:sz w:val="18"/>
                <w:szCs w:val="18"/>
                <w:lang w:eastAsia="de-DE"/>
              </w:rPr>
              <w:fldChar w:fldCharType="separate"/>
            </w:r>
            <w:r w:rsidR="00BC104F">
              <w:rPr>
                <w:rFonts w:eastAsia="Times New Roman" w:cs="Arial"/>
                <w:noProof/>
                <w:sz w:val="18"/>
                <w:szCs w:val="18"/>
                <w:lang w:eastAsia="de-DE"/>
              </w:rPr>
              <w:t xml:space="preserve">Er verfügt über ein sehr großes Pflichtbewusstsein und zeigt Einsatzbereitschaft weit über die Themen des HSG 5 VSM hinaus. Er hat ein Interesse daran, seine vielfältigen Fähigkeiten im Sinne der Polizei Hessen einzusetzen. </w:t>
            </w:r>
            <w:r w:rsidRPr="00EF7D1E">
              <w:rPr>
                <w:rFonts w:eastAsia="Times New Roman" w:cs="Arial"/>
                <w:sz w:val="18"/>
                <w:szCs w:val="18"/>
                <w:lang w:eastAsia="de-DE"/>
              </w:rPr>
              <w:fldChar w:fldCharType="end"/>
            </w:r>
          </w:p>
        </w:tc>
      </w:tr>
      <w:tr w:rsidR="002C6349" w:rsidRPr="000A28CD" w14:paraId="064C7249" w14:textId="77777777" w:rsidTr="008A013B">
        <w:trPr>
          <w:trHeight w:val="397"/>
        </w:trPr>
        <w:tc>
          <w:tcPr>
            <w:tcW w:w="9092" w:type="dxa"/>
            <w:gridSpan w:val="19"/>
            <w:tcBorders>
              <w:top w:val="nil"/>
              <w:left w:val="nil"/>
              <w:bottom w:val="nil"/>
              <w:right w:val="nil"/>
            </w:tcBorders>
          </w:tcPr>
          <w:p w14:paraId="724E0FF4" w14:textId="77777777" w:rsidR="00501CE0" w:rsidRDefault="00501CE0" w:rsidP="008A013B">
            <w:pPr>
              <w:pStyle w:val="Listenabsatz"/>
              <w:numPr>
                <w:ilvl w:val="0"/>
                <w:numId w:val="27"/>
              </w:numPr>
              <w:spacing w:before="0"/>
              <w:rPr>
                <w:sz w:val="18"/>
              </w:rPr>
            </w:pPr>
            <w:r>
              <w:rPr>
                <w:sz w:val="18"/>
              </w:rPr>
              <w:t>V</w:t>
            </w:r>
            <w:r w:rsidR="002C6349" w:rsidRPr="000A28CD">
              <w:rPr>
                <w:sz w:val="18"/>
              </w:rPr>
              <w:t>erantwortungsbewu</w:t>
            </w:r>
            <w:r w:rsidR="002C6349">
              <w:rPr>
                <w:sz w:val="18"/>
              </w:rPr>
              <w:t>ss</w:t>
            </w:r>
            <w:r w:rsidR="002C6349" w:rsidRPr="000A28CD">
              <w:rPr>
                <w:sz w:val="18"/>
              </w:rPr>
              <w:t>tsein/</w:t>
            </w:r>
            <w:r w:rsidR="002C6349">
              <w:rPr>
                <w:sz w:val="18"/>
              </w:rPr>
              <w:t xml:space="preserve"> </w:t>
            </w:r>
            <w:r w:rsidR="002C6349" w:rsidRPr="000A28CD">
              <w:rPr>
                <w:sz w:val="18"/>
              </w:rPr>
              <w:t>Verantwortungsbereitschaft</w:t>
            </w:r>
          </w:p>
          <w:p w14:paraId="4371F839" w14:textId="053C3872" w:rsidR="002C6349" w:rsidRPr="00501CE0" w:rsidRDefault="002C6349" w:rsidP="008A013B">
            <w:pPr>
              <w:pStyle w:val="Listenabsatz"/>
              <w:spacing w:before="0"/>
              <w:ind w:left="624"/>
              <w:rPr>
                <w:sz w:val="18"/>
              </w:rPr>
            </w:pPr>
            <w:r w:rsidRPr="00501CE0">
              <w:rPr>
                <w:sz w:val="14"/>
              </w:rPr>
              <w:t>(Fähigkeit, sich über die Tragweite einer Entscheidung bewusst zu sein; Bereitschaft, Verantwortung zu übernehmen)</w:t>
            </w:r>
          </w:p>
        </w:tc>
      </w:tr>
      <w:tr w:rsidR="002C6349" w14:paraId="2A861E8F" w14:textId="77777777" w:rsidTr="008A013B">
        <w:trPr>
          <w:trHeight w:val="397"/>
        </w:trPr>
        <w:tc>
          <w:tcPr>
            <w:tcW w:w="9092" w:type="dxa"/>
            <w:gridSpan w:val="19"/>
            <w:tcBorders>
              <w:top w:val="nil"/>
              <w:left w:val="nil"/>
              <w:bottom w:val="nil"/>
              <w:right w:val="nil"/>
            </w:tcBorders>
          </w:tcPr>
          <w:p w14:paraId="649B07C6" w14:textId="5627807A" w:rsidR="002C6349" w:rsidRPr="00F3108B" w:rsidRDefault="000A3768" w:rsidP="00501CE0">
            <w:pPr>
              <w:spacing w:before="0"/>
              <w:ind w:left="634"/>
              <w:rPr>
                <w:noProof/>
                <w:sz w:val="18"/>
              </w:rPr>
            </w:pPr>
            <w:r w:rsidRPr="00EF7D1E">
              <w:rPr>
                <w:rFonts w:eastAsia="Times New Roman" w:cs="Arial"/>
                <w:sz w:val="18"/>
                <w:szCs w:val="18"/>
                <w:lang w:eastAsia="de-DE"/>
              </w:rPr>
              <w:fldChar w:fldCharType="begin">
                <w:ffData>
                  <w:name w:val="Text15"/>
                  <w:enabled/>
                  <w:calcOnExit w:val="0"/>
                  <w:textInput/>
                </w:ffData>
              </w:fldChar>
            </w:r>
            <w:r w:rsidRPr="00EF7D1E">
              <w:rPr>
                <w:rFonts w:eastAsia="Times New Roman" w:cs="Arial"/>
                <w:sz w:val="18"/>
                <w:szCs w:val="18"/>
                <w:lang w:eastAsia="de-DE"/>
              </w:rPr>
              <w:instrText xml:space="preserve"> FORMTEXT </w:instrText>
            </w:r>
            <w:r w:rsidRPr="00EF7D1E">
              <w:rPr>
                <w:rFonts w:eastAsia="Times New Roman" w:cs="Arial"/>
                <w:sz w:val="18"/>
                <w:szCs w:val="18"/>
                <w:lang w:eastAsia="de-DE"/>
              </w:rPr>
            </w:r>
            <w:r w:rsidRPr="00EF7D1E">
              <w:rPr>
                <w:rFonts w:eastAsia="Times New Roman" w:cs="Arial"/>
                <w:sz w:val="18"/>
                <w:szCs w:val="18"/>
                <w:lang w:eastAsia="de-DE"/>
              </w:rPr>
              <w:fldChar w:fldCharType="separate"/>
            </w:r>
            <w:r w:rsidR="00BC104F">
              <w:rPr>
                <w:rFonts w:eastAsia="Times New Roman" w:cs="Arial"/>
                <w:noProof/>
                <w:sz w:val="18"/>
                <w:szCs w:val="18"/>
                <w:lang w:eastAsia="de-DE"/>
              </w:rPr>
              <w:t xml:space="preserve">Er verfügt über ein sehr großes Verantwortungsbewusstsein und setzt hierbei seine Kenntnis über Gesamtzusammenhänge zielführend ein. Er scheut sich hierbei nicht, Verantwortung zu übernehmen und seine Meinung darzustellen und zu vertreten. </w:t>
            </w:r>
            <w:r w:rsidRPr="00EF7D1E">
              <w:rPr>
                <w:rFonts w:eastAsia="Times New Roman" w:cs="Arial"/>
                <w:sz w:val="18"/>
                <w:szCs w:val="18"/>
                <w:lang w:eastAsia="de-DE"/>
              </w:rPr>
              <w:fldChar w:fldCharType="end"/>
            </w:r>
          </w:p>
        </w:tc>
      </w:tr>
      <w:tr w:rsidR="002C6349" w:rsidRPr="000A28CD" w14:paraId="551E1CD5" w14:textId="77777777" w:rsidTr="008A013B">
        <w:trPr>
          <w:trHeight w:val="397"/>
        </w:trPr>
        <w:tc>
          <w:tcPr>
            <w:tcW w:w="9092" w:type="dxa"/>
            <w:gridSpan w:val="19"/>
            <w:tcBorders>
              <w:top w:val="nil"/>
              <w:left w:val="nil"/>
              <w:bottom w:val="nil"/>
              <w:right w:val="nil"/>
            </w:tcBorders>
          </w:tcPr>
          <w:p w14:paraId="1D3CB20D" w14:textId="77777777" w:rsidR="00501CE0" w:rsidRDefault="002C6349" w:rsidP="008A013B">
            <w:pPr>
              <w:pStyle w:val="Listenabsatz"/>
              <w:numPr>
                <w:ilvl w:val="0"/>
                <w:numId w:val="27"/>
              </w:numPr>
              <w:spacing w:before="0"/>
              <w:rPr>
                <w:sz w:val="18"/>
              </w:rPr>
            </w:pPr>
            <w:r w:rsidRPr="000A28CD">
              <w:rPr>
                <w:sz w:val="18"/>
              </w:rPr>
              <w:t>Initiative</w:t>
            </w:r>
          </w:p>
          <w:p w14:paraId="5210446E" w14:textId="6AD58ADA" w:rsidR="002C6349" w:rsidRPr="00501CE0" w:rsidRDefault="002C6349" w:rsidP="008A013B">
            <w:pPr>
              <w:pStyle w:val="Listenabsatz"/>
              <w:spacing w:before="0"/>
              <w:ind w:left="624"/>
              <w:rPr>
                <w:sz w:val="18"/>
              </w:rPr>
            </w:pPr>
            <w:r w:rsidRPr="00501CE0">
              <w:rPr>
                <w:sz w:val="14"/>
              </w:rPr>
              <w:t>(Die Fähigkeit, von sich aus tätig zu werden, sich eigenständig mit seinen Aufgaben auseinanderzusetzen)</w:t>
            </w:r>
          </w:p>
        </w:tc>
      </w:tr>
      <w:tr w:rsidR="002C6349" w14:paraId="6D1A282E" w14:textId="77777777" w:rsidTr="008A013B">
        <w:trPr>
          <w:trHeight w:val="397"/>
        </w:trPr>
        <w:tc>
          <w:tcPr>
            <w:tcW w:w="9092" w:type="dxa"/>
            <w:gridSpan w:val="19"/>
            <w:tcBorders>
              <w:top w:val="nil"/>
              <w:left w:val="nil"/>
              <w:bottom w:val="nil"/>
              <w:right w:val="nil"/>
            </w:tcBorders>
          </w:tcPr>
          <w:p w14:paraId="1276A810" w14:textId="351B1B0A" w:rsidR="002C6349" w:rsidRPr="00F3108B" w:rsidRDefault="000A3768" w:rsidP="00501CE0">
            <w:pPr>
              <w:spacing w:before="0"/>
              <w:ind w:left="634"/>
              <w:rPr>
                <w:noProof/>
                <w:sz w:val="18"/>
              </w:rPr>
            </w:pPr>
            <w:r w:rsidRPr="00EF7D1E">
              <w:rPr>
                <w:rFonts w:eastAsia="Times New Roman" w:cs="Arial"/>
                <w:sz w:val="18"/>
                <w:szCs w:val="18"/>
                <w:lang w:eastAsia="de-DE"/>
              </w:rPr>
              <w:fldChar w:fldCharType="begin">
                <w:ffData>
                  <w:name w:val="Text15"/>
                  <w:enabled/>
                  <w:calcOnExit w:val="0"/>
                  <w:textInput/>
                </w:ffData>
              </w:fldChar>
            </w:r>
            <w:r w:rsidRPr="00EF7D1E">
              <w:rPr>
                <w:rFonts w:eastAsia="Times New Roman" w:cs="Arial"/>
                <w:sz w:val="18"/>
                <w:szCs w:val="18"/>
                <w:lang w:eastAsia="de-DE"/>
              </w:rPr>
              <w:instrText xml:space="preserve"> FORMTEXT </w:instrText>
            </w:r>
            <w:r w:rsidRPr="00EF7D1E">
              <w:rPr>
                <w:rFonts w:eastAsia="Times New Roman" w:cs="Arial"/>
                <w:sz w:val="18"/>
                <w:szCs w:val="18"/>
                <w:lang w:eastAsia="de-DE"/>
              </w:rPr>
            </w:r>
            <w:r w:rsidRPr="00EF7D1E">
              <w:rPr>
                <w:rFonts w:eastAsia="Times New Roman" w:cs="Arial"/>
                <w:sz w:val="18"/>
                <w:szCs w:val="18"/>
                <w:lang w:eastAsia="de-DE"/>
              </w:rPr>
              <w:fldChar w:fldCharType="separate"/>
            </w:r>
            <w:r w:rsidR="00BC104F">
              <w:rPr>
                <w:rFonts w:eastAsia="Times New Roman" w:cs="Arial"/>
                <w:noProof/>
                <w:sz w:val="18"/>
                <w:szCs w:val="18"/>
                <w:lang w:eastAsia="de-DE"/>
              </w:rPr>
              <w:t xml:space="preserve">Er arbeitet gerne selbständig und übernimmt hierbei auch die Initiative um Themen voranzubringen. </w:t>
            </w:r>
            <w:r w:rsidRPr="00EF7D1E">
              <w:rPr>
                <w:rFonts w:eastAsia="Times New Roman" w:cs="Arial"/>
                <w:sz w:val="18"/>
                <w:szCs w:val="18"/>
                <w:lang w:eastAsia="de-DE"/>
              </w:rPr>
              <w:fldChar w:fldCharType="end"/>
            </w:r>
          </w:p>
        </w:tc>
      </w:tr>
      <w:tr w:rsidR="002C6349" w:rsidRPr="000A28CD" w14:paraId="79224470" w14:textId="77777777" w:rsidTr="008A013B">
        <w:trPr>
          <w:trHeight w:val="397"/>
        </w:trPr>
        <w:tc>
          <w:tcPr>
            <w:tcW w:w="9092" w:type="dxa"/>
            <w:gridSpan w:val="19"/>
            <w:tcBorders>
              <w:top w:val="nil"/>
              <w:left w:val="nil"/>
              <w:bottom w:val="nil"/>
              <w:right w:val="nil"/>
            </w:tcBorders>
          </w:tcPr>
          <w:p w14:paraId="4A983EE0" w14:textId="77777777" w:rsidR="00501CE0" w:rsidRDefault="002C6349" w:rsidP="008A013B">
            <w:pPr>
              <w:pStyle w:val="Listenabsatz"/>
              <w:numPr>
                <w:ilvl w:val="0"/>
                <w:numId w:val="27"/>
              </w:numPr>
              <w:spacing w:before="0"/>
              <w:rPr>
                <w:sz w:val="18"/>
              </w:rPr>
            </w:pPr>
            <w:r w:rsidRPr="000A28CD">
              <w:rPr>
                <w:sz w:val="18"/>
              </w:rPr>
              <w:t>Organisationsfähigkeit</w:t>
            </w:r>
          </w:p>
          <w:p w14:paraId="33706011" w14:textId="04AF0D27" w:rsidR="002C6349" w:rsidRPr="00501CE0" w:rsidRDefault="002C6349" w:rsidP="008A013B">
            <w:pPr>
              <w:pStyle w:val="Listenabsatz"/>
              <w:spacing w:before="0"/>
              <w:ind w:left="624"/>
              <w:rPr>
                <w:sz w:val="18"/>
              </w:rPr>
            </w:pPr>
            <w:r w:rsidRPr="00501CE0">
              <w:rPr>
                <w:sz w:val="14"/>
              </w:rPr>
              <w:t>(Fähigkeit zu vorausschauender und planvoller Aufgabenerledigung)</w:t>
            </w:r>
          </w:p>
        </w:tc>
      </w:tr>
      <w:tr w:rsidR="002C6349" w14:paraId="1A98054B" w14:textId="77777777" w:rsidTr="008A013B">
        <w:trPr>
          <w:trHeight w:val="407"/>
        </w:trPr>
        <w:tc>
          <w:tcPr>
            <w:tcW w:w="9092" w:type="dxa"/>
            <w:gridSpan w:val="19"/>
            <w:tcBorders>
              <w:top w:val="nil"/>
              <w:left w:val="nil"/>
              <w:bottom w:val="nil"/>
              <w:right w:val="nil"/>
            </w:tcBorders>
          </w:tcPr>
          <w:p w14:paraId="04A3CA64" w14:textId="716CAB9C" w:rsidR="002C6349" w:rsidRPr="00F3108B" w:rsidRDefault="000A3768" w:rsidP="00501CE0">
            <w:pPr>
              <w:spacing w:before="0"/>
              <w:ind w:left="634"/>
              <w:rPr>
                <w:noProof/>
                <w:sz w:val="18"/>
              </w:rPr>
            </w:pPr>
            <w:r w:rsidRPr="00EF7D1E">
              <w:rPr>
                <w:rFonts w:eastAsia="Times New Roman" w:cs="Arial"/>
                <w:sz w:val="18"/>
                <w:szCs w:val="18"/>
                <w:lang w:eastAsia="de-DE"/>
              </w:rPr>
              <w:fldChar w:fldCharType="begin">
                <w:ffData>
                  <w:name w:val="Text15"/>
                  <w:enabled/>
                  <w:calcOnExit w:val="0"/>
                  <w:textInput/>
                </w:ffData>
              </w:fldChar>
            </w:r>
            <w:r w:rsidRPr="00EF7D1E">
              <w:rPr>
                <w:rFonts w:eastAsia="Times New Roman" w:cs="Arial"/>
                <w:sz w:val="18"/>
                <w:szCs w:val="18"/>
                <w:lang w:eastAsia="de-DE"/>
              </w:rPr>
              <w:instrText xml:space="preserve"> FORMTEXT </w:instrText>
            </w:r>
            <w:r w:rsidRPr="00EF7D1E">
              <w:rPr>
                <w:rFonts w:eastAsia="Times New Roman" w:cs="Arial"/>
                <w:sz w:val="18"/>
                <w:szCs w:val="18"/>
                <w:lang w:eastAsia="de-DE"/>
              </w:rPr>
            </w:r>
            <w:r w:rsidRPr="00EF7D1E">
              <w:rPr>
                <w:rFonts w:eastAsia="Times New Roman" w:cs="Arial"/>
                <w:sz w:val="18"/>
                <w:szCs w:val="18"/>
                <w:lang w:eastAsia="de-DE"/>
              </w:rPr>
              <w:fldChar w:fldCharType="separate"/>
            </w:r>
            <w:r w:rsidR="00BC104F">
              <w:rPr>
                <w:rFonts w:eastAsia="Times New Roman" w:cs="Arial"/>
                <w:noProof/>
                <w:sz w:val="18"/>
                <w:szCs w:val="18"/>
                <w:lang w:eastAsia="de-DE"/>
              </w:rPr>
              <w:t>Er arbeitet klar struktiert und zielgerichtet. Er ist in der Lage kurzfrist</w:t>
            </w:r>
            <w:r w:rsidR="00F41E84">
              <w:rPr>
                <w:rFonts w:eastAsia="Times New Roman" w:cs="Arial"/>
                <w:noProof/>
                <w:sz w:val="18"/>
                <w:szCs w:val="18"/>
                <w:lang w:eastAsia="de-DE"/>
              </w:rPr>
              <w:t>i</w:t>
            </w:r>
            <w:r w:rsidR="00BC104F">
              <w:rPr>
                <w:rFonts w:eastAsia="Times New Roman" w:cs="Arial"/>
                <w:noProof/>
                <w:sz w:val="18"/>
                <w:szCs w:val="18"/>
                <w:lang w:eastAsia="de-DE"/>
              </w:rPr>
              <w:t xml:space="preserve">g anfallende Themen in sein Aufgabengebiet zu integrieren und diese ebenfalls strukturiert abzuarbeiten. </w:t>
            </w:r>
            <w:r w:rsidRPr="00EF7D1E">
              <w:rPr>
                <w:rFonts w:eastAsia="Times New Roman" w:cs="Arial"/>
                <w:sz w:val="18"/>
                <w:szCs w:val="18"/>
                <w:lang w:eastAsia="de-DE"/>
              </w:rPr>
              <w:fldChar w:fldCharType="end"/>
            </w:r>
          </w:p>
        </w:tc>
      </w:tr>
      <w:tr w:rsidR="002C6349" w14:paraId="5B2289E0" w14:textId="77777777" w:rsidTr="008A013B">
        <w:tc>
          <w:tcPr>
            <w:tcW w:w="9092" w:type="dxa"/>
            <w:gridSpan w:val="19"/>
            <w:tcBorders>
              <w:top w:val="nil"/>
              <w:left w:val="nil"/>
              <w:bottom w:val="nil"/>
              <w:right w:val="nil"/>
            </w:tcBorders>
            <w:vAlign w:val="bottom"/>
          </w:tcPr>
          <w:p w14:paraId="550FD31B" w14:textId="4648D235" w:rsidR="002C6349" w:rsidRPr="00501CE0" w:rsidRDefault="002C6349" w:rsidP="00501CE0">
            <w:pPr>
              <w:pStyle w:val="Listenabsatz"/>
              <w:numPr>
                <w:ilvl w:val="0"/>
                <w:numId w:val="29"/>
              </w:numPr>
              <w:spacing w:before="0"/>
              <w:ind w:left="635" w:hanging="357"/>
              <w:rPr>
                <w:sz w:val="18"/>
                <w:szCs w:val="18"/>
              </w:rPr>
            </w:pPr>
            <w:r w:rsidRPr="00501CE0">
              <w:rPr>
                <w:sz w:val="18"/>
                <w:szCs w:val="18"/>
              </w:rPr>
              <w:t>Soziale Kompetenz</w:t>
            </w:r>
          </w:p>
        </w:tc>
      </w:tr>
      <w:tr w:rsidR="002C6349" w:rsidRPr="000A28CD" w14:paraId="56861357" w14:textId="77777777" w:rsidTr="008A013B">
        <w:trPr>
          <w:trHeight w:val="397"/>
        </w:trPr>
        <w:tc>
          <w:tcPr>
            <w:tcW w:w="9092" w:type="dxa"/>
            <w:gridSpan w:val="19"/>
            <w:tcBorders>
              <w:top w:val="nil"/>
              <w:left w:val="nil"/>
              <w:bottom w:val="nil"/>
              <w:right w:val="nil"/>
            </w:tcBorders>
          </w:tcPr>
          <w:p w14:paraId="47B3A315" w14:textId="77777777" w:rsidR="00501CE0" w:rsidRDefault="002C6349" w:rsidP="008A013B">
            <w:pPr>
              <w:pStyle w:val="Listenabsatz"/>
              <w:numPr>
                <w:ilvl w:val="0"/>
                <w:numId w:val="27"/>
              </w:numPr>
              <w:spacing w:before="0"/>
              <w:rPr>
                <w:sz w:val="18"/>
              </w:rPr>
            </w:pPr>
            <w:r w:rsidRPr="000A28CD">
              <w:rPr>
                <w:sz w:val="18"/>
              </w:rPr>
              <w:t>Soziales Verhalten</w:t>
            </w:r>
          </w:p>
          <w:p w14:paraId="23783B42" w14:textId="2417FF8E" w:rsidR="002C6349" w:rsidRPr="00501CE0" w:rsidRDefault="002C6349" w:rsidP="008A013B">
            <w:pPr>
              <w:pStyle w:val="Listenabsatz"/>
              <w:spacing w:before="0"/>
              <w:ind w:left="624"/>
              <w:rPr>
                <w:sz w:val="18"/>
              </w:rPr>
            </w:pPr>
            <w:r w:rsidRPr="00501CE0">
              <w:rPr>
                <w:sz w:val="14"/>
              </w:rPr>
              <w:t>(Art und Weise des Umganges mit Publikum</w:t>
            </w:r>
            <w:r w:rsidRPr="00501CE0">
              <w:rPr>
                <w:rStyle w:val="Funotenzeichen"/>
                <w:sz w:val="14"/>
              </w:rPr>
              <w:footnoteReference w:customMarkFollows="1" w:id="2"/>
              <w:t>1</w:t>
            </w:r>
            <w:r w:rsidRPr="00501CE0">
              <w:rPr>
                <w:sz w:val="14"/>
              </w:rPr>
              <w:t>, Mitarbeiterinnen und Mitarbeitern, Kolleginnen und Kollegen, Vorgesetzten)</w:t>
            </w:r>
          </w:p>
        </w:tc>
      </w:tr>
      <w:tr w:rsidR="002C6349" w14:paraId="63AE6725" w14:textId="77777777" w:rsidTr="008A013B">
        <w:trPr>
          <w:trHeight w:val="397"/>
        </w:trPr>
        <w:tc>
          <w:tcPr>
            <w:tcW w:w="9092" w:type="dxa"/>
            <w:gridSpan w:val="19"/>
            <w:tcBorders>
              <w:top w:val="nil"/>
              <w:left w:val="nil"/>
              <w:bottom w:val="nil"/>
              <w:right w:val="nil"/>
            </w:tcBorders>
          </w:tcPr>
          <w:p w14:paraId="70A0CB91" w14:textId="7866B192" w:rsidR="002C6349" w:rsidRPr="00931581" w:rsidRDefault="000A3768" w:rsidP="00501CE0">
            <w:pPr>
              <w:spacing w:before="0"/>
              <w:ind w:left="634"/>
              <w:rPr>
                <w:noProof/>
                <w:sz w:val="18"/>
              </w:rPr>
            </w:pPr>
            <w:r w:rsidRPr="00EF7D1E">
              <w:rPr>
                <w:rFonts w:eastAsia="Times New Roman" w:cs="Arial"/>
                <w:sz w:val="18"/>
                <w:szCs w:val="18"/>
                <w:lang w:eastAsia="de-DE"/>
              </w:rPr>
              <w:fldChar w:fldCharType="begin">
                <w:ffData>
                  <w:name w:val="Text15"/>
                  <w:enabled/>
                  <w:calcOnExit w:val="0"/>
                  <w:textInput/>
                </w:ffData>
              </w:fldChar>
            </w:r>
            <w:r w:rsidRPr="00EF7D1E">
              <w:rPr>
                <w:rFonts w:eastAsia="Times New Roman" w:cs="Arial"/>
                <w:sz w:val="18"/>
                <w:szCs w:val="18"/>
                <w:lang w:eastAsia="de-DE"/>
              </w:rPr>
              <w:instrText xml:space="preserve"> FORMTEXT </w:instrText>
            </w:r>
            <w:r w:rsidRPr="00EF7D1E">
              <w:rPr>
                <w:rFonts w:eastAsia="Times New Roman" w:cs="Arial"/>
                <w:sz w:val="18"/>
                <w:szCs w:val="18"/>
                <w:lang w:eastAsia="de-DE"/>
              </w:rPr>
            </w:r>
            <w:r w:rsidRPr="00EF7D1E">
              <w:rPr>
                <w:rFonts w:eastAsia="Times New Roman" w:cs="Arial"/>
                <w:sz w:val="18"/>
                <w:szCs w:val="18"/>
                <w:lang w:eastAsia="de-DE"/>
              </w:rPr>
              <w:fldChar w:fldCharType="separate"/>
            </w:r>
            <w:r w:rsidR="00BC104F">
              <w:rPr>
                <w:rFonts w:eastAsia="Times New Roman" w:cs="Arial"/>
                <w:noProof/>
                <w:sz w:val="18"/>
                <w:szCs w:val="18"/>
                <w:lang w:eastAsia="de-DE"/>
              </w:rPr>
              <w:t xml:space="preserve">Im Umgang mit seinen Kolleginnen und Kollegen sowie den Seminarteilnehmenden zeigt er ein sehr großes Einfühlungsvermögen und Interesse an deren Belangen. </w:t>
            </w:r>
            <w:r w:rsidRPr="00EF7D1E">
              <w:rPr>
                <w:rFonts w:eastAsia="Times New Roman" w:cs="Arial"/>
                <w:sz w:val="18"/>
                <w:szCs w:val="18"/>
                <w:lang w:eastAsia="de-DE"/>
              </w:rPr>
              <w:fldChar w:fldCharType="end"/>
            </w:r>
          </w:p>
        </w:tc>
      </w:tr>
      <w:tr w:rsidR="002C6349" w:rsidRPr="000A28CD" w14:paraId="4E007C31" w14:textId="77777777" w:rsidTr="008A013B">
        <w:trPr>
          <w:trHeight w:val="397"/>
        </w:trPr>
        <w:tc>
          <w:tcPr>
            <w:tcW w:w="9092" w:type="dxa"/>
            <w:gridSpan w:val="19"/>
            <w:tcBorders>
              <w:top w:val="nil"/>
              <w:left w:val="nil"/>
              <w:bottom w:val="nil"/>
              <w:right w:val="nil"/>
            </w:tcBorders>
          </w:tcPr>
          <w:p w14:paraId="7F4F9832" w14:textId="77777777" w:rsidR="00501CE0" w:rsidRDefault="002C6349" w:rsidP="008A013B">
            <w:pPr>
              <w:pStyle w:val="Listenabsatz"/>
              <w:numPr>
                <w:ilvl w:val="0"/>
                <w:numId w:val="27"/>
              </w:numPr>
              <w:spacing w:before="0"/>
              <w:rPr>
                <w:sz w:val="18"/>
              </w:rPr>
            </w:pPr>
            <w:r w:rsidRPr="000A28CD">
              <w:rPr>
                <w:sz w:val="18"/>
              </w:rPr>
              <w:t>Verhandlungsgeschick/</w:t>
            </w:r>
            <w:r>
              <w:rPr>
                <w:sz w:val="18"/>
              </w:rPr>
              <w:t xml:space="preserve"> </w:t>
            </w:r>
            <w:r w:rsidRPr="000A28CD">
              <w:rPr>
                <w:sz w:val="18"/>
              </w:rPr>
              <w:t>Fähigkeit sich durchzusetzen</w:t>
            </w:r>
          </w:p>
          <w:p w14:paraId="0CEBD2BE" w14:textId="649D3D90" w:rsidR="002C6349" w:rsidRPr="00501CE0" w:rsidRDefault="002C6349" w:rsidP="008A013B">
            <w:pPr>
              <w:pStyle w:val="Listenabsatz"/>
              <w:spacing w:before="0"/>
              <w:ind w:left="624"/>
              <w:rPr>
                <w:sz w:val="18"/>
              </w:rPr>
            </w:pPr>
            <w:r w:rsidRPr="00501CE0">
              <w:rPr>
                <w:sz w:val="14"/>
              </w:rPr>
              <w:t>(Fähigkeit, durch geeignete Gesprächsführung und Sachbehandlung sowie Einfühlungsvermögen gegenüber Gesprächspartnern, ein bestimmtes Gesprächsziel zu erreichen und getroffene Entscheidungen zu vertreten)</w:t>
            </w:r>
          </w:p>
        </w:tc>
      </w:tr>
      <w:tr w:rsidR="002C6349" w14:paraId="5EEB5B82" w14:textId="77777777" w:rsidTr="008A013B">
        <w:trPr>
          <w:trHeight w:val="397"/>
        </w:trPr>
        <w:tc>
          <w:tcPr>
            <w:tcW w:w="9092" w:type="dxa"/>
            <w:gridSpan w:val="19"/>
            <w:tcBorders>
              <w:top w:val="nil"/>
              <w:left w:val="nil"/>
              <w:bottom w:val="nil"/>
              <w:right w:val="nil"/>
            </w:tcBorders>
          </w:tcPr>
          <w:p w14:paraId="12158711" w14:textId="7D693C49" w:rsidR="002C6349" w:rsidRPr="00F3108B" w:rsidRDefault="000A3768" w:rsidP="006D02BA">
            <w:pPr>
              <w:spacing w:before="0"/>
              <w:ind w:left="634"/>
              <w:rPr>
                <w:noProof/>
                <w:sz w:val="18"/>
              </w:rPr>
            </w:pPr>
            <w:r w:rsidRPr="00EF7D1E">
              <w:rPr>
                <w:rFonts w:eastAsia="Times New Roman" w:cs="Arial"/>
                <w:sz w:val="18"/>
                <w:szCs w:val="18"/>
                <w:lang w:eastAsia="de-DE"/>
              </w:rPr>
              <w:fldChar w:fldCharType="begin">
                <w:ffData>
                  <w:name w:val="Text15"/>
                  <w:enabled/>
                  <w:calcOnExit w:val="0"/>
                  <w:textInput/>
                </w:ffData>
              </w:fldChar>
            </w:r>
            <w:r w:rsidRPr="00EF7D1E">
              <w:rPr>
                <w:rFonts w:eastAsia="Times New Roman" w:cs="Arial"/>
                <w:sz w:val="18"/>
                <w:szCs w:val="18"/>
                <w:lang w:eastAsia="de-DE"/>
              </w:rPr>
              <w:instrText xml:space="preserve"> FORMTEXT </w:instrText>
            </w:r>
            <w:r w:rsidRPr="00EF7D1E">
              <w:rPr>
                <w:rFonts w:eastAsia="Times New Roman" w:cs="Arial"/>
                <w:sz w:val="18"/>
                <w:szCs w:val="18"/>
                <w:lang w:eastAsia="de-DE"/>
              </w:rPr>
            </w:r>
            <w:r w:rsidRPr="00EF7D1E">
              <w:rPr>
                <w:rFonts w:eastAsia="Times New Roman" w:cs="Arial"/>
                <w:sz w:val="18"/>
                <w:szCs w:val="18"/>
                <w:lang w:eastAsia="de-DE"/>
              </w:rPr>
              <w:fldChar w:fldCharType="separate"/>
            </w:r>
            <w:r w:rsidR="00314C5A">
              <w:rPr>
                <w:rFonts w:eastAsia="Times New Roman" w:cs="Arial"/>
                <w:noProof/>
                <w:sz w:val="18"/>
                <w:szCs w:val="18"/>
                <w:lang w:eastAsia="de-DE"/>
              </w:rPr>
              <w:t xml:space="preserve">Er ist in der Lage seinen eigenen Standpunk klar herauszuarbeiten und diesen in der Diskussion auch zu vertreten. Weiterh ist er aber auch bereit andere Meinungen zur Kenntnis zu nehmen und Kompromisse einzugehen. </w:t>
            </w:r>
            <w:r w:rsidRPr="00EF7D1E">
              <w:rPr>
                <w:rFonts w:eastAsia="Times New Roman" w:cs="Arial"/>
                <w:sz w:val="18"/>
                <w:szCs w:val="18"/>
                <w:lang w:eastAsia="de-DE"/>
              </w:rPr>
              <w:fldChar w:fldCharType="end"/>
            </w:r>
          </w:p>
        </w:tc>
      </w:tr>
      <w:tr w:rsidR="002C6349" w:rsidRPr="000A28CD" w14:paraId="44CFA67C" w14:textId="77777777" w:rsidTr="008A013B">
        <w:trPr>
          <w:trHeight w:val="397"/>
        </w:trPr>
        <w:tc>
          <w:tcPr>
            <w:tcW w:w="9092" w:type="dxa"/>
            <w:gridSpan w:val="19"/>
            <w:tcBorders>
              <w:top w:val="nil"/>
              <w:left w:val="nil"/>
              <w:bottom w:val="nil"/>
              <w:right w:val="nil"/>
            </w:tcBorders>
          </w:tcPr>
          <w:p w14:paraId="2D7E3401" w14:textId="77777777" w:rsidR="00501CE0" w:rsidRDefault="002C6349" w:rsidP="008A013B">
            <w:pPr>
              <w:pStyle w:val="Listenabsatz"/>
              <w:numPr>
                <w:ilvl w:val="0"/>
                <w:numId w:val="27"/>
              </w:numPr>
              <w:spacing w:before="0"/>
              <w:rPr>
                <w:sz w:val="18"/>
              </w:rPr>
            </w:pPr>
            <w:r w:rsidRPr="000A28CD">
              <w:rPr>
                <w:sz w:val="18"/>
              </w:rPr>
              <w:t>Zusammenarbeit</w:t>
            </w:r>
          </w:p>
          <w:p w14:paraId="742B8664" w14:textId="778B13A9" w:rsidR="002C6349" w:rsidRPr="00501CE0" w:rsidRDefault="002C6349" w:rsidP="008A013B">
            <w:pPr>
              <w:pStyle w:val="Listenabsatz"/>
              <w:spacing w:before="0"/>
              <w:ind w:left="624"/>
              <w:rPr>
                <w:sz w:val="18"/>
              </w:rPr>
            </w:pPr>
            <w:r w:rsidRPr="00501CE0">
              <w:rPr>
                <w:sz w:val="14"/>
              </w:rPr>
              <w:t>(Fähigkeit und Bereitschaft, Teamarbeit zu leisten, zu informieren, zu beraten und Erfahrungen auszutauschen)</w:t>
            </w:r>
          </w:p>
        </w:tc>
      </w:tr>
      <w:tr w:rsidR="00501CE0" w:rsidRPr="000A28CD" w14:paraId="1B91C0A3" w14:textId="77777777" w:rsidTr="008A013B">
        <w:trPr>
          <w:trHeight w:val="397"/>
        </w:trPr>
        <w:tc>
          <w:tcPr>
            <w:tcW w:w="9092" w:type="dxa"/>
            <w:gridSpan w:val="19"/>
            <w:tcBorders>
              <w:top w:val="nil"/>
              <w:left w:val="nil"/>
              <w:bottom w:val="nil"/>
              <w:right w:val="nil"/>
            </w:tcBorders>
          </w:tcPr>
          <w:p w14:paraId="0C28FD80" w14:textId="30C2B833" w:rsidR="00501CE0" w:rsidRPr="000A28CD" w:rsidRDefault="000A3768" w:rsidP="00501CE0">
            <w:pPr>
              <w:spacing w:before="0"/>
              <w:ind w:left="634"/>
              <w:rPr>
                <w:noProof/>
                <w:sz w:val="18"/>
              </w:rPr>
            </w:pPr>
            <w:r w:rsidRPr="00EF7D1E">
              <w:rPr>
                <w:rFonts w:eastAsia="Times New Roman" w:cs="Arial"/>
                <w:sz w:val="18"/>
                <w:szCs w:val="18"/>
                <w:lang w:eastAsia="de-DE"/>
              </w:rPr>
              <w:fldChar w:fldCharType="begin">
                <w:ffData>
                  <w:name w:val="Text15"/>
                  <w:enabled/>
                  <w:calcOnExit w:val="0"/>
                  <w:textInput/>
                </w:ffData>
              </w:fldChar>
            </w:r>
            <w:r w:rsidRPr="00EF7D1E">
              <w:rPr>
                <w:rFonts w:eastAsia="Times New Roman" w:cs="Arial"/>
                <w:sz w:val="18"/>
                <w:szCs w:val="18"/>
                <w:lang w:eastAsia="de-DE"/>
              </w:rPr>
              <w:instrText xml:space="preserve"> FORMTEXT </w:instrText>
            </w:r>
            <w:r w:rsidRPr="00EF7D1E">
              <w:rPr>
                <w:rFonts w:eastAsia="Times New Roman" w:cs="Arial"/>
                <w:sz w:val="18"/>
                <w:szCs w:val="18"/>
                <w:lang w:eastAsia="de-DE"/>
              </w:rPr>
            </w:r>
            <w:r w:rsidRPr="00EF7D1E">
              <w:rPr>
                <w:rFonts w:eastAsia="Times New Roman" w:cs="Arial"/>
                <w:sz w:val="18"/>
                <w:szCs w:val="18"/>
                <w:lang w:eastAsia="de-DE"/>
              </w:rPr>
              <w:fldChar w:fldCharType="separate"/>
            </w:r>
            <w:r w:rsidR="00314C5A">
              <w:rPr>
                <w:rFonts w:eastAsia="Times New Roman" w:cs="Arial"/>
                <w:noProof/>
                <w:sz w:val="18"/>
                <w:szCs w:val="18"/>
                <w:lang w:eastAsia="de-DE"/>
              </w:rPr>
              <w:t xml:space="preserve">Die Zusammenarbeit mit ihm gestaltet sich sehr erfüllend. Der unterstützt gerne auch in anderen Bereichen und ist bestrebt über seine eigentliche Kernaufgabe hinaus bestmögliche Ergebnisse zu erzielen. </w:t>
            </w:r>
            <w:r w:rsidRPr="00EF7D1E">
              <w:rPr>
                <w:rFonts w:eastAsia="Times New Roman" w:cs="Arial"/>
                <w:sz w:val="18"/>
                <w:szCs w:val="18"/>
                <w:lang w:eastAsia="de-DE"/>
              </w:rPr>
              <w:fldChar w:fldCharType="end"/>
            </w:r>
          </w:p>
        </w:tc>
      </w:tr>
      <w:tr w:rsidR="00501CE0" w:rsidRPr="000A28CD" w14:paraId="0F613875" w14:textId="77777777" w:rsidTr="008A013B">
        <w:trPr>
          <w:trHeight w:val="210"/>
        </w:trPr>
        <w:tc>
          <w:tcPr>
            <w:tcW w:w="9092" w:type="dxa"/>
            <w:gridSpan w:val="19"/>
            <w:tcBorders>
              <w:top w:val="nil"/>
              <w:left w:val="nil"/>
              <w:bottom w:val="nil"/>
              <w:right w:val="nil"/>
            </w:tcBorders>
          </w:tcPr>
          <w:p w14:paraId="0A162A4B" w14:textId="78D21F59" w:rsidR="00501CE0" w:rsidRPr="00501CE0" w:rsidRDefault="00501CE0" w:rsidP="008A013B">
            <w:pPr>
              <w:pStyle w:val="Listenabsatz"/>
              <w:numPr>
                <w:ilvl w:val="0"/>
                <w:numId w:val="29"/>
              </w:numPr>
              <w:spacing w:before="0"/>
              <w:ind w:left="635" w:hanging="357"/>
              <w:rPr>
                <w:sz w:val="18"/>
                <w:szCs w:val="18"/>
              </w:rPr>
            </w:pPr>
            <w:r w:rsidRPr="000F055E">
              <w:rPr>
                <w:sz w:val="18"/>
              </w:rPr>
              <w:t>Interkulturelle Kompetenz</w:t>
            </w:r>
          </w:p>
        </w:tc>
      </w:tr>
      <w:tr w:rsidR="002C6349" w:rsidRPr="000A28CD" w14:paraId="465F68DE" w14:textId="77777777" w:rsidTr="008A013B">
        <w:trPr>
          <w:trHeight w:val="397"/>
        </w:trPr>
        <w:tc>
          <w:tcPr>
            <w:tcW w:w="9092" w:type="dxa"/>
            <w:gridSpan w:val="19"/>
            <w:tcBorders>
              <w:top w:val="nil"/>
              <w:left w:val="nil"/>
              <w:bottom w:val="nil"/>
              <w:right w:val="nil"/>
            </w:tcBorders>
          </w:tcPr>
          <w:p w14:paraId="6956EA17" w14:textId="49A3AEF3" w:rsidR="002C6349" w:rsidRPr="00501CE0" w:rsidRDefault="000A3768" w:rsidP="00501CE0">
            <w:pPr>
              <w:spacing w:before="0"/>
              <w:ind w:left="634"/>
              <w:rPr>
                <w:noProof/>
                <w:sz w:val="18"/>
              </w:rPr>
            </w:pPr>
            <w:r w:rsidRPr="00EF7D1E">
              <w:rPr>
                <w:rFonts w:eastAsia="Times New Roman" w:cs="Arial"/>
                <w:sz w:val="18"/>
                <w:szCs w:val="18"/>
                <w:lang w:eastAsia="de-DE"/>
              </w:rPr>
              <w:fldChar w:fldCharType="begin">
                <w:ffData>
                  <w:name w:val="Text15"/>
                  <w:enabled/>
                  <w:calcOnExit w:val="0"/>
                  <w:textInput/>
                </w:ffData>
              </w:fldChar>
            </w:r>
            <w:r w:rsidRPr="00EF7D1E">
              <w:rPr>
                <w:rFonts w:eastAsia="Times New Roman" w:cs="Arial"/>
                <w:sz w:val="18"/>
                <w:szCs w:val="18"/>
                <w:lang w:eastAsia="de-DE"/>
              </w:rPr>
              <w:instrText xml:space="preserve"> FORMTEXT </w:instrText>
            </w:r>
            <w:r w:rsidRPr="00EF7D1E">
              <w:rPr>
                <w:rFonts w:eastAsia="Times New Roman" w:cs="Arial"/>
                <w:sz w:val="18"/>
                <w:szCs w:val="18"/>
                <w:lang w:eastAsia="de-DE"/>
              </w:rPr>
            </w:r>
            <w:r w:rsidRPr="00EF7D1E">
              <w:rPr>
                <w:rFonts w:eastAsia="Times New Roman" w:cs="Arial"/>
                <w:sz w:val="18"/>
                <w:szCs w:val="18"/>
                <w:lang w:eastAsia="de-DE"/>
              </w:rPr>
              <w:fldChar w:fldCharType="separate"/>
            </w:r>
            <w:r w:rsidR="00314C5A">
              <w:rPr>
                <w:rFonts w:eastAsia="Times New Roman" w:cs="Arial"/>
                <w:noProof/>
                <w:sz w:val="18"/>
                <w:szCs w:val="18"/>
                <w:lang w:eastAsia="de-DE"/>
              </w:rPr>
              <w:t xml:space="preserve">Er verfügt über ein tiefgreifendes Wissen in Sachen interkulturelle Kompetenz und kann dieses auch anwenden. </w:t>
            </w:r>
            <w:r w:rsidRPr="00EF7D1E">
              <w:rPr>
                <w:rFonts w:eastAsia="Times New Roman" w:cs="Arial"/>
                <w:sz w:val="18"/>
                <w:szCs w:val="18"/>
                <w:lang w:eastAsia="de-DE"/>
              </w:rPr>
              <w:fldChar w:fldCharType="end"/>
            </w:r>
          </w:p>
        </w:tc>
      </w:tr>
      <w:tr w:rsidR="00501CE0" w:rsidRPr="000A28CD" w14:paraId="47F749A9" w14:textId="77777777" w:rsidTr="008A013B">
        <w:trPr>
          <w:trHeight w:val="744"/>
        </w:trPr>
        <w:tc>
          <w:tcPr>
            <w:tcW w:w="9092" w:type="dxa"/>
            <w:gridSpan w:val="19"/>
            <w:tcBorders>
              <w:top w:val="nil"/>
              <w:left w:val="nil"/>
              <w:bottom w:val="nil"/>
              <w:right w:val="nil"/>
            </w:tcBorders>
          </w:tcPr>
          <w:p w14:paraId="48C1A582" w14:textId="77777777" w:rsidR="00501CE0" w:rsidRDefault="00501CE0" w:rsidP="00501CE0">
            <w:pPr>
              <w:spacing w:before="0"/>
              <w:ind w:left="634"/>
              <w:rPr>
                <w:noProof/>
                <w:sz w:val="18"/>
              </w:rPr>
            </w:pPr>
          </w:p>
        </w:tc>
      </w:tr>
      <w:tr w:rsidR="002C6349" w:rsidRPr="000A28CD" w14:paraId="1E9D1D36" w14:textId="77777777" w:rsidTr="008A013B">
        <w:tc>
          <w:tcPr>
            <w:tcW w:w="9092" w:type="dxa"/>
            <w:gridSpan w:val="19"/>
            <w:tcBorders>
              <w:top w:val="nil"/>
              <w:left w:val="nil"/>
              <w:bottom w:val="nil"/>
              <w:right w:val="nil"/>
            </w:tcBorders>
            <w:vAlign w:val="bottom"/>
          </w:tcPr>
          <w:p w14:paraId="5546F7CB" w14:textId="77777777" w:rsidR="002C6349" w:rsidRPr="00521101" w:rsidRDefault="002C6349" w:rsidP="006E0307">
            <w:pPr>
              <w:spacing w:line="360" w:lineRule="auto"/>
              <w:rPr>
                <w:b/>
                <w:sz w:val="24"/>
                <w:szCs w:val="24"/>
              </w:rPr>
            </w:pPr>
            <w:r w:rsidRPr="00521101">
              <w:rPr>
                <w:b/>
                <w:sz w:val="24"/>
                <w:szCs w:val="24"/>
              </w:rPr>
              <w:t>III. Ergänzende Bemerkungen:</w:t>
            </w:r>
          </w:p>
        </w:tc>
      </w:tr>
      <w:tr w:rsidR="002C6349" w14:paraId="3384C2E2" w14:textId="77777777" w:rsidTr="0067470B">
        <w:trPr>
          <w:trHeight w:val="1134"/>
        </w:trPr>
        <w:tc>
          <w:tcPr>
            <w:tcW w:w="9092" w:type="dxa"/>
            <w:gridSpan w:val="19"/>
            <w:tcBorders>
              <w:top w:val="nil"/>
              <w:left w:val="nil"/>
              <w:bottom w:val="nil"/>
              <w:right w:val="nil"/>
            </w:tcBorders>
          </w:tcPr>
          <w:p w14:paraId="301CDA4B" w14:textId="1428DEC1" w:rsidR="00314C5A" w:rsidRDefault="000A3768" w:rsidP="00E8768F">
            <w:pPr>
              <w:spacing w:before="0"/>
              <w:rPr>
                <w:rFonts w:eastAsia="Times New Roman" w:cs="Arial"/>
                <w:sz w:val="18"/>
                <w:szCs w:val="18"/>
                <w:lang w:eastAsia="de-DE"/>
              </w:rPr>
            </w:pPr>
            <w:r w:rsidRPr="00EF7D1E">
              <w:rPr>
                <w:rFonts w:eastAsia="Times New Roman" w:cs="Arial"/>
                <w:sz w:val="18"/>
                <w:szCs w:val="18"/>
                <w:lang w:eastAsia="de-DE"/>
              </w:rPr>
              <w:fldChar w:fldCharType="begin">
                <w:ffData>
                  <w:name w:val="Text15"/>
                  <w:enabled/>
                  <w:calcOnExit w:val="0"/>
                  <w:textInput/>
                </w:ffData>
              </w:fldChar>
            </w:r>
            <w:r w:rsidRPr="00EF7D1E">
              <w:rPr>
                <w:rFonts w:eastAsia="Times New Roman" w:cs="Arial"/>
                <w:sz w:val="18"/>
                <w:szCs w:val="18"/>
                <w:lang w:eastAsia="de-DE"/>
              </w:rPr>
              <w:instrText xml:space="preserve"> FORMTEXT </w:instrText>
            </w:r>
            <w:r w:rsidRPr="00EF7D1E">
              <w:rPr>
                <w:rFonts w:eastAsia="Times New Roman" w:cs="Arial"/>
                <w:sz w:val="18"/>
                <w:szCs w:val="18"/>
                <w:lang w:eastAsia="de-DE"/>
              </w:rPr>
            </w:r>
            <w:r w:rsidRPr="00EF7D1E">
              <w:rPr>
                <w:rFonts w:eastAsia="Times New Roman" w:cs="Arial"/>
                <w:sz w:val="18"/>
                <w:szCs w:val="18"/>
                <w:lang w:eastAsia="de-DE"/>
              </w:rPr>
              <w:fldChar w:fldCharType="separate"/>
            </w:r>
            <w:r w:rsidR="00314C5A">
              <w:rPr>
                <w:rFonts w:eastAsia="Times New Roman" w:cs="Arial"/>
                <w:sz w:val="18"/>
                <w:szCs w:val="18"/>
                <w:lang w:eastAsia="de-DE"/>
              </w:rPr>
              <w:t xml:space="preserve">Er war währen der UEFA - Europameisterschaft und weiteren Einsatzlagen im Einsatzabschnitt Taktkom eingesetzt. während der Coronapandemie war er im Fallmanagement eingesetzt und hat hierbei herausragende Arbeit geleistet. Er war als Bewerter im EAV tätig. </w:t>
            </w:r>
          </w:p>
          <w:p w14:paraId="4817EC31" w14:textId="77777777" w:rsidR="00314C5A" w:rsidRDefault="00314C5A" w:rsidP="00E8768F">
            <w:pPr>
              <w:spacing w:before="0"/>
              <w:rPr>
                <w:rFonts w:eastAsia="Times New Roman" w:cs="Arial"/>
                <w:noProof/>
                <w:sz w:val="18"/>
                <w:szCs w:val="18"/>
                <w:lang w:eastAsia="de-DE"/>
              </w:rPr>
            </w:pPr>
          </w:p>
          <w:p w14:paraId="3B95AC52" w14:textId="117BCD8A" w:rsidR="00314C5A" w:rsidRDefault="00314C5A" w:rsidP="00E8768F">
            <w:pPr>
              <w:spacing w:before="0"/>
              <w:rPr>
                <w:rFonts w:eastAsia="Times New Roman" w:cs="Arial"/>
                <w:noProof/>
                <w:sz w:val="18"/>
                <w:szCs w:val="18"/>
                <w:lang w:eastAsia="de-DE"/>
              </w:rPr>
            </w:pPr>
            <w:r>
              <w:rPr>
                <w:rFonts w:eastAsia="Times New Roman" w:cs="Arial"/>
                <w:noProof/>
                <w:sz w:val="18"/>
                <w:szCs w:val="18"/>
                <w:lang w:eastAsia="de-DE"/>
              </w:rPr>
              <w:t xml:space="preserve">Im Rahmen seiner Tätigkeit im HSG hat der umfangreiche </w:t>
            </w:r>
            <w:r w:rsidRPr="00314C5A">
              <w:rPr>
                <w:rFonts w:eastAsia="Times New Roman" w:cs="Arial"/>
                <w:noProof/>
                <w:sz w:val="18"/>
                <w:szCs w:val="18"/>
                <w:lang w:eastAsia="de-DE"/>
              </w:rPr>
              <w:t>e-Learning</w:t>
            </w:r>
            <w:r>
              <w:rPr>
                <w:rFonts w:eastAsia="Times New Roman" w:cs="Arial"/>
                <w:noProof/>
                <w:sz w:val="18"/>
                <w:szCs w:val="18"/>
                <w:lang w:eastAsia="de-DE"/>
              </w:rPr>
              <w:t xml:space="preserve"> Anwendungen erstellt und betreut. Darüber hinaus hat er im erheblichen Maße bei der </w:t>
            </w:r>
            <w:r w:rsidRPr="00314C5A">
              <w:rPr>
                <w:rFonts w:eastAsia="Times New Roman" w:cs="Arial"/>
                <w:noProof/>
                <w:sz w:val="18"/>
                <w:szCs w:val="18"/>
                <w:lang w:eastAsia="de-DE"/>
              </w:rPr>
              <w:t>Digitalisierung</w:t>
            </w:r>
            <w:r>
              <w:rPr>
                <w:rFonts w:eastAsia="Times New Roman" w:cs="Arial"/>
                <w:noProof/>
                <w:sz w:val="18"/>
                <w:szCs w:val="18"/>
                <w:lang w:eastAsia="de-DE"/>
              </w:rPr>
              <w:t xml:space="preserve"> von Lerninhalten unterstützt. Er hat Broadcastformate konzipiert, durchgeführt und moderiert. </w:t>
            </w:r>
            <w:r w:rsidR="004751C8">
              <w:rPr>
                <w:rFonts w:eastAsia="Times New Roman" w:cs="Arial"/>
                <w:noProof/>
                <w:sz w:val="18"/>
                <w:szCs w:val="18"/>
                <w:lang w:eastAsia="de-DE"/>
              </w:rPr>
              <w:t>Er hat maßgeblich das Konzept zur Erstellung und Einführung einer Datenbank für die Verkehrsüberwachung vorangetrieben.</w:t>
            </w:r>
          </w:p>
          <w:p w14:paraId="6F12BA3F" w14:textId="3C7FEE2F" w:rsidR="004751C8" w:rsidRDefault="004751C8" w:rsidP="00E8768F">
            <w:pPr>
              <w:spacing w:before="0"/>
              <w:rPr>
                <w:rFonts w:eastAsia="Times New Roman" w:cs="Arial"/>
                <w:noProof/>
                <w:sz w:val="18"/>
                <w:szCs w:val="18"/>
                <w:lang w:eastAsia="de-DE"/>
              </w:rPr>
            </w:pPr>
          </w:p>
          <w:p w14:paraId="12E15F1D" w14:textId="2F8AF53B" w:rsidR="004751C8" w:rsidRDefault="004751C8" w:rsidP="00E8768F">
            <w:pPr>
              <w:spacing w:before="0"/>
              <w:rPr>
                <w:rFonts w:eastAsia="Times New Roman" w:cs="Arial"/>
                <w:noProof/>
                <w:sz w:val="18"/>
                <w:szCs w:val="18"/>
                <w:lang w:eastAsia="de-DE"/>
              </w:rPr>
            </w:pPr>
            <w:r w:rsidRPr="004751C8">
              <w:rPr>
                <w:rFonts w:eastAsia="Times New Roman" w:cs="Arial"/>
                <w:noProof/>
                <w:sz w:val="18"/>
                <w:szCs w:val="18"/>
                <w:lang w:eastAsia="de-DE"/>
              </w:rPr>
              <w:t xml:space="preserve">Neben seiner Aufgabe als Fachlehrer </w:t>
            </w:r>
            <w:r>
              <w:rPr>
                <w:rFonts w:eastAsia="Times New Roman" w:cs="Arial"/>
                <w:noProof/>
                <w:sz w:val="18"/>
                <w:szCs w:val="18"/>
                <w:lang w:eastAsia="de-DE"/>
              </w:rPr>
              <w:t xml:space="preserve">war er </w:t>
            </w:r>
            <w:r w:rsidRPr="004751C8">
              <w:rPr>
                <w:rFonts w:eastAsia="Times New Roman" w:cs="Arial"/>
                <w:noProof/>
                <w:sz w:val="18"/>
                <w:szCs w:val="18"/>
                <w:lang w:eastAsia="de-DE"/>
              </w:rPr>
              <w:t xml:space="preserve">auch zuständig für die Prüfung ortsfester Messanlagen. Diese Funktion ist Aufgabe des HSG 5 VSM im ZFW der HöMS und wird von drei Personen aktiv ausgeübt. Aufgrund dieses Alleinstellungsmerkmals ist diese Aufgabe von einer großen Verantwortung und weitreichenden Entscheidungen gekennzeichnet. Diese Aufgabe nimmt er mit Bravour wahr. </w:t>
            </w:r>
          </w:p>
          <w:p w14:paraId="00EEA5FD" w14:textId="5E628E4F" w:rsidR="004751C8" w:rsidRDefault="004751C8" w:rsidP="00E8768F">
            <w:pPr>
              <w:spacing w:before="0"/>
              <w:rPr>
                <w:rFonts w:eastAsia="Times New Roman" w:cs="Arial"/>
                <w:noProof/>
                <w:sz w:val="18"/>
                <w:szCs w:val="18"/>
                <w:lang w:eastAsia="de-DE"/>
              </w:rPr>
            </w:pPr>
          </w:p>
          <w:p w14:paraId="05FA5DC5" w14:textId="0A631309" w:rsidR="004751C8" w:rsidRDefault="004751C8" w:rsidP="00E8768F">
            <w:pPr>
              <w:spacing w:before="0"/>
              <w:rPr>
                <w:rFonts w:eastAsia="Times New Roman" w:cs="Arial"/>
                <w:noProof/>
                <w:sz w:val="18"/>
                <w:szCs w:val="18"/>
                <w:lang w:eastAsia="de-DE"/>
              </w:rPr>
            </w:pPr>
            <w:r>
              <w:rPr>
                <w:rFonts w:eastAsia="Times New Roman" w:cs="Arial"/>
                <w:noProof/>
                <w:sz w:val="18"/>
                <w:szCs w:val="18"/>
                <w:lang w:eastAsia="de-DE"/>
              </w:rPr>
              <w:t xml:space="preserve">Neben der Polizei Hessen hatte er auch umfangreiche Befassungen mit den örtlichen Ordnungsbehörden der Kommunen. Hierbei zeigte er große Fachkompetenz und das nötige Fingerspitzengefühl in der Zusammenarbeit bzw. Erläuterung von Sachverhalten. </w:t>
            </w:r>
          </w:p>
          <w:p w14:paraId="15DDFA58" w14:textId="7FD9ACAD" w:rsidR="004751C8" w:rsidRDefault="004751C8" w:rsidP="00E8768F">
            <w:pPr>
              <w:spacing w:before="0"/>
              <w:rPr>
                <w:rFonts w:eastAsia="Times New Roman" w:cs="Arial"/>
                <w:noProof/>
                <w:sz w:val="18"/>
                <w:szCs w:val="18"/>
                <w:lang w:eastAsia="de-DE"/>
              </w:rPr>
            </w:pPr>
          </w:p>
          <w:p w14:paraId="5CC25737" w14:textId="02F17EE3" w:rsidR="004751C8" w:rsidRDefault="004751C8" w:rsidP="00E8768F">
            <w:pPr>
              <w:spacing w:before="0"/>
              <w:rPr>
                <w:rFonts w:eastAsia="Times New Roman" w:cs="Arial"/>
                <w:noProof/>
                <w:sz w:val="18"/>
                <w:szCs w:val="18"/>
                <w:lang w:eastAsia="de-DE"/>
              </w:rPr>
            </w:pPr>
            <w:r>
              <w:rPr>
                <w:rFonts w:eastAsia="Times New Roman" w:cs="Arial"/>
                <w:noProof/>
                <w:sz w:val="18"/>
                <w:szCs w:val="18"/>
                <w:lang w:eastAsia="de-DE"/>
              </w:rPr>
              <w:t>Er hat bei Fortbildungsform</w:t>
            </w:r>
            <w:r w:rsidR="00AB5168">
              <w:rPr>
                <w:rFonts w:eastAsia="Times New Roman" w:cs="Arial"/>
                <w:noProof/>
                <w:sz w:val="18"/>
                <w:szCs w:val="18"/>
                <w:lang w:eastAsia="de-DE"/>
              </w:rPr>
              <w:t>a</w:t>
            </w:r>
            <w:r>
              <w:rPr>
                <w:rFonts w:eastAsia="Times New Roman" w:cs="Arial"/>
                <w:noProof/>
                <w:sz w:val="18"/>
                <w:szCs w:val="18"/>
                <w:lang w:eastAsia="de-DE"/>
              </w:rPr>
              <w:t xml:space="preserve">ten der Richterfortbildung erfolgreich als Dozent mitgewirkt. Weiterhin war er fachkundiger Ansprechpartner bei diversen Anfragen von Richterinnen und Richtern sowie Sachverständigen. </w:t>
            </w:r>
          </w:p>
          <w:p w14:paraId="4883317B" w14:textId="77777777" w:rsidR="00314C5A" w:rsidRDefault="00314C5A" w:rsidP="00E8768F">
            <w:pPr>
              <w:spacing w:before="0"/>
              <w:rPr>
                <w:rFonts w:eastAsia="Times New Roman" w:cs="Arial"/>
                <w:noProof/>
                <w:sz w:val="18"/>
                <w:szCs w:val="18"/>
                <w:lang w:eastAsia="de-DE"/>
              </w:rPr>
            </w:pPr>
          </w:p>
          <w:p w14:paraId="76F33B64" w14:textId="2A9ECA4F" w:rsidR="00314C5A" w:rsidRDefault="00314C5A" w:rsidP="00E8768F">
            <w:pPr>
              <w:spacing w:before="0"/>
              <w:rPr>
                <w:rFonts w:eastAsia="Times New Roman" w:cs="Arial"/>
                <w:noProof/>
                <w:sz w:val="18"/>
                <w:szCs w:val="18"/>
                <w:lang w:eastAsia="de-DE"/>
              </w:rPr>
            </w:pPr>
            <w:r>
              <w:rPr>
                <w:rFonts w:eastAsia="Times New Roman" w:cs="Arial"/>
                <w:noProof/>
                <w:sz w:val="18"/>
                <w:szCs w:val="18"/>
                <w:lang w:eastAsia="de-DE"/>
              </w:rPr>
              <w:t xml:space="preserve">Im Rahmen seiner Lehrtätigkeit war er zudem bundesweit als Ansprechpartner für Verkehrsüberwachungstechnik tätig und hat in diesem Zusammenhang auch </w:t>
            </w:r>
            <w:r w:rsidRPr="00314C5A">
              <w:rPr>
                <w:rFonts w:eastAsia="Times New Roman" w:cs="Arial"/>
                <w:noProof/>
                <w:sz w:val="18"/>
                <w:szCs w:val="18"/>
                <w:lang w:eastAsia="de-DE"/>
              </w:rPr>
              <w:t>Multiplikatorenbeschulung</w:t>
            </w:r>
            <w:r>
              <w:rPr>
                <w:rFonts w:eastAsia="Times New Roman" w:cs="Arial"/>
                <w:noProof/>
                <w:sz w:val="18"/>
                <w:szCs w:val="18"/>
                <w:lang w:eastAsia="de-DE"/>
              </w:rPr>
              <w:t>en in den Ländern</w:t>
            </w:r>
            <w:r w:rsidRPr="00314C5A">
              <w:rPr>
                <w:rFonts w:eastAsia="Times New Roman" w:cs="Arial"/>
                <w:noProof/>
                <w:sz w:val="18"/>
                <w:szCs w:val="18"/>
                <w:lang w:eastAsia="de-DE"/>
              </w:rPr>
              <w:t xml:space="preserve"> HB, SH, MV</w:t>
            </w:r>
            <w:r>
              <w:rPr>
                <w:rFonts w:eastAsia="Times New Roman" w:cs="Arial"/>
                <w:noProof/>
                <w:sz w:val="18"/>
                <w:szCs w:val="18"/>
                <w:lang w:eastAsia="de-DE"/>
              </w:rPr>
              <w:t xml:space="preserve"> durchgeführt. Er ist weiterhin zertifizierter Drohnenführer. Im Bereich der Verkehrsüberwachungstechnik war er maßgeblich an der strategischen Fortentwicklung sowei an landesweiten Beschaffungsmaßnahmen beteiligt. </w:t>
            </w:r>
          </w:p>
          <w:p w14:paraId="6C0012E8" w14:textId="77777777" w:rsidR="00314C5A" w:rsidRDefault="00314C5A" w:rsidP="00E8768F">
            <w:pPr>
              <w:spacing w:before="0"/>
              <w:rPr>
                <w:rFonts w:eastAsia="Times New Roman" w:cs="Arial"/>
                <w:noProof/>
                <w:sz w:val="18"/>
                <w:szCs w:val="18"/>
                <w:lang w:eastAsia="de-DE"/>
              </w:rPr>
            </w:pPr>
          </w:p>
          <w:p w14:paraId="0C765AC4" w14:textId="57F59752" w:rsidR="002C6349" w:rsidRPr="00F3108B" w:rsidRDefault="000A3768" w:rsidP="00E8768F">
            <w:pPr>
              <w:spacing w:before="0"/>
              <w:rPr>
                <w:sz w:val="18"/>
              </w:rPr>
            </w:pPr>
            <w:r w:rsidRPr="00EF7D1E">
              <w:rPr>
                <w:rFonts w:eastAsia="Times New Roman" w:cs="Arial"/>
                <w:sz w:val="18"/>
                <w:szCs w:val="18"/>
                <w:lang w:eastAsia="de-DE"/>
              </w:rPr>
              <w:fldChar w:fldCharType="end"/>
            </w:r>
          </w:p>
        </w:tc>
      </w:tr>
      <w:tr w:rsidR="00E8768F" w14:paraId="2960E820" w14:textId="77777777" w:rsidTr="00E8768F">
        <w:trPr>
          <w:trHeight w:val="539"/>
        </w:trPr>
        <w:tc>
          <w:tcPr>
            <w:tcW w:w="9092" w:type="dxa"/>
            <w:gridSpan w:val="19"/>
            <w:tcBorders>
              <w:top w:val="nil"/>
              <w:left w:val="nil"/>
              <w:bottom w:val="nil"/>
              <w:right w:val="nil"/>
            </w:tcBorders>
            <w:vAlign w:val="bottom"/>
          </w:tcPr>
          <w:p w14:paraId="199CA489" w14:textId="68522D94" w:rsidR="00E8768F" w:rsidRPr="00E8768F" w:rsidRDefault="00E8768F" w:rsidP="00E8768F">
            <w:pPr>
              <w:spacing w:line="360" w:lineRule="auto"/>
              <w:rPr>
                <w:b/>
                <w:sz w:val="24"/>
                <w:szCs w:val="24"/>
              </w:rPr>
            </w:pPr>
            <w:r w:rsidRPr="00521101">
              <w:rPr>
                <w:b/>
                <w:sz w:val="24"/>
                <w:szCs w:val="24"/>
              </w:rPr>
              <w:t>IV. Gesamturteil:</w:t>
            </w:r>
          </w:p>
        </w:tc>
      </w:tr>
      <w:tr w:rsidR="00E8768F" w14:paraId="63D42A54" w14:textId="77777777" w:rsidTr="0067470B">
        <w:trPr>
          <w:trHeight w:val="1134"/>
        </w:trPr>
        <w:tc>
          <w:tcPr>
            <w:tcW w:w="9092" w:type="dxa"/>
            <w:gridSpan w:val="19"/>
            <w:tcBorders>
              <w:top w:val="nil"/>
              <w:left w:val="nil"/>
              <w:bottom w:val="nil"/>
              <w:right w:val="nil"/>
            </w:tcBorders>
          </w:tcPr>
          <w:p w14:paraId="44AE0A76" w14:textId="4A84FB60" w:rsidR="00E8768F" w:rsidRPr="00E8768F" w:rsidRDefault="000A3768" w:rsidP="00E8768F">
            <w:pPr>
              <w:spacing w:before="0"/>
              <w:rPr>
                <w:rFonts w:eastAsia="Times New Roman" w:cs="Arial"/>
                <w:sz w:val="18"/>
                <w:szCs w:val="18"/>
                <w:lang w:eastAsia="de-DE"/>
              </w:rPr>
            </w:pPr>
            <w:r w:rsidRPr="00EF7D1E">
              <w:rPr>
                <w:rFonts w:eastAsia="Times New Roman" w:cs="Arial"/>
                <w:sz w:val="18"/>
                <w:szCs w:val="18"/>
                <w:lang w:eastAsia="de-DE"/>
              </w:rPr>
              <w:fldChar w:fldCharType="begin">
                <w:ffData>
                  <w:name w:val="Text15"/>
                  <w:enabled/>
                  <w:calcOnExit w:val="0"/>
                  <w:textInput/>
                </w:ffData>
              </w:fldChar>
            </w:r>
            <w:r w:rsidRPr="00EF7D1E">
              <w:rPr>
                <w:rFonts w:eastAsia="Times New Roman" w:cs="Arial"/>
                <w:sz w:val="18"/>
                <w:szCs w:val="18"/>
                <w:lang w:eastAsia="de-DE"/>
              </w:rPr>
              <w:instrText xml:space="preserve"> FORMTEXT </w:instrText>
            </w:r>
            <w:r w:rsidRPr="00EF7D1E">
              <w:rPr>
                <w:rFonts w:eastAsia="Times New Roman" w:cs="Arial"/>
                <w:sz w:val="18"/>
                <w:szCs w:val="18"/>
                <w:lang w:eastAsia="de-DE"/>
              </w:rPr>
            </w:r>
            <w:r w:rsidRPr="00EF7D1E">
              <w:rPr>
                <w:rFonts w:eastAsia="Times New Roman" w:cs="Arial"/>
                <w:sz w:val="18"/>
                <w:szCs w:val="18"/>
                <w:lang w:eastAsia="de-DE"/>
              </w:rPr>
              <w:fldChar w:fldCharType="separate"/>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Pr="00EF7D1E">
              <w:rPr>
                <w:rFonts w:eastAsia="Times New Roman" w:cs="Arial"/>
                <w:sz w:val="18"/>
                <w:szCs w:val="18"/>
                <w:lang w:eastAsia="de-DE"/>
              </w:rPr>
              <w:fldChar w:fldCharType="end"/>
            </w:r>
          </w:p>
        </w:tc>
      </w:tr>
      <w:tr w:rsidR="0067470B" w14:paraId="52D79F52" w14:textId="77777777" w:rsidTr="0067470B">
        <w:trPr>
          <w:trHeight w:val="1786"/>
        </w:trPr>
        <w:tc>
          <w:tcPr>
            <w:tcW w:w="9092" w:type="dxa"/>
            <w:gridSpan w:val="19"/>
            <w:tcBorders>
              <w:top w:val="nil"/>
              <w:left w:val="nil"/>
              <w:bottom w:val="nil"/>
              <w:right w:val="nil"/>
            </w:tcBorders>
          </w:tcPr>
          <w:p w14:paraId="472ADFC7" w14:textId="77777777" w:rsidR="0067470B" w:rsidRPr="00F3108B" w:rsidRDefault="0067470B" w:rsidP="0067470B">
            <w:pPr>
              <w:spacing w:before="0"/>
              <w:rPr>
                <w:sz w:val="18"/>
              </w:rPr>
            </w:pPr>
          </w:p>
        </w:tc>
      </w:tr>
      <w:tr w:rsidR="00E8768F" w14:paraId="0218823B" w14:textId="77777777" w:rsidTr="002C6349">
        <w:trPr>
          <w:trHeight w:hRule="exact" w:val="280"/>
        </w:trPr>
        <w:tc>
          <w:tcPr>
            <w:tcW w:w="2977" w:type="dxa"/>
            <w:gridSpan w:val="3"/>
            <w:tcBorders>
              <w:top w:val="nil"/>
              <w:left w:val="nil"/>
              <w:right w:val="nil"/>
            </w:tcBorders>
            <w:vAlign w:val="bottom"/>
          </w:tcPr>
          <w:p w14:paraId="600B9987" w14:textId="75DAC40F" w:rsidR="00E8768F" w:rsidRDefault="000A3768" w:rsidP="00E8768F">
            <w:pPr>
              <w:spacing w:before="0" w:line="480" w:lineRule="auto"/>
              <w:jc w:val="center"/>
              <w:rPr>
                <w:sz w:val="18"/>
              </w:rPr>
            </w:pPr>
            <w:r w:rsidRPr="00EF7D1E">
              <w:rPr>
                <w:rFonts w:eastAsia="Times New Roman" w:cs="Arial"/>
                <w:sz w:val="18"/>
                <w:szCs w:val="18"/>
                <w:lang w:eastAsia="de-DE"/>
              </w:rPr>
              <w:fldChar w:fldCharType="begin">
                <w:ffData>
                  <w:name w:val="Text15"/>
                  <w:enabled/>
                  <w:calcOnExit w:val="0"/>
                  <w:textInput/>
                </w:ffData>
              </w:fldChar>
            </w:r>
            <w:r w:rsidRPr="00EF7D1E">
              <w:rPr>
                <w:rFonts w:eastAsia="Times New Roman" w:cs="Arial"/>
                <w:sz w:val="18"/>
                <w:szCs w:val="18"/>
                <w:lang w:eastAsia="de-DE"/>
              </w:rPr>
              <w:instrText xml:space="preserve"> FORMTEXT </w:instrText>
            </w:r>
            <w:r w:rsidRPr="00EF7D1E">
              <w:rPr>
                <w:rFonts w:eastAsia="Times New Roman" w:cs="Arial"/>
                <w:sz w:val="18"/>
                <w:szCs w:val="18"/>
                <w:lang w:eastAsia="de-DE"/>
              </w:rPr>
            </w:r>
            <w:r w:rsidRPr="00EF7D1E">
              <w:rPr>
                <w:rFonts w:eastAsia="Times New Roman" w:cs="Arial"/>
                <w:sz w:val="18"/>
                <w:szCs w:val="18"/>
                <w:lang w:eastAsia="de-DE"/>
              </w:rPr>
              <w:fldChar w:fldCharType="separate"/>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Pr="00EF7D1E">
              <w:rPr>
                <w:rFonts w:eastAsia="Times New Roman" w:cs="Arial"/>
                <w:sz w:val="18"/>
                <w:szCs w:val="18"/>
                <w:lang w:eastAsia="de-DE"/>
              </w:rPr>
              <w:fldChar w:fldCharType="end"/>
            </w:r>
          </w:p>
        </w:tc>
        <w:tc>
          <w:tcPr>
            <w:tcW w:w="2126" w:type="dxa"/>
            <w:gridSpan w:val="9"/>
            <w:tcBorders>
              <w:top w:val="nil"/>
              <w:left w:val="nil"/>
              <w:bottom w:val="nil"/>
              <w:right w:val="nil"/>
            </w:tcBorders>
            <w:vAlign w:val="bottom"/>
          </w:tcPr>
          <w:p w14:paraId="380DCB87" w14:textId="77777777" w:rsidR="00E8768F" w:rsidRDefault="00E8768F" w:rsidP="00E8768F">
            <w:pPr>
              <w:spacing w:before="0" w:line="480" w:lineRule="auto"/>
              <w:rPr>
                <w:b/>
                <w:sz w:val="24"/>
              </w:rPr>
            </w:pPr>
          </w:p>
        </w:tc>
        <w:tc>
          <w:tcPr>
            <w:tcW w:w="3989" w:type="dxa"/>
            <w:gridSpan w:val="7"/>
            <w:tcBorders>
              <w:top w:val="nil"/>
              <w:left w:val="nil"/>
              <w:right w:val="nil"/>
            </w:tcBorders>
            <w:vAlign w:val="bottom"/>
          </w:tcPr>
          <w:p w14:paraId="0445BAB6" w14:textId="50C03754" w:rsidR="00E8768F" w:rsidRDefault="00E8768F" w:rsidP="00E8768F">
            <w:pPr>
              <w:spacing w:before="0" w:line="480" w:lineRule="auto"/>
              <w:jc w:val="center"/>
              <w:rPr>
                <w:sz w:val="18"/>
              </w:rPr>
            </w:pPr>
          </w:p>
        </w:tc>
      </w:tr>
      <w:tr w:rsidR="00E8768F" w14:paraId="7C71837E" w14:textId="77777777" w:rsidTr="002C6349">
        <w:tc>
          <w:tcPr>
            <w:tcW w:w="2977" w:type="dxa"/>
            <w:gridSpan w:val="3"/>
            <w:tcBorders>
              <w:left w:val="nil"/>
              <w:bottom w:val="nil"/>
              <w:right w:val="nil"/>
            </w:tcBorders>
            <w:vAlign w:val="bottom"/>
          </w:tcPr>
          <w:p w14:paraId="0148C80F" w14:textId="77777777" w:rsidR="00E8768F" w:rsidRPr="00CD338B" w:rsidRDefault="00E8768F" w:rsidP="00E8768F">
            <w:pPr>
              <w:spacing w:before="0"/>
              <w:jc w:val="center"/>
              <w:rPr>
                <w:sz w:val="18"/>
                <w:szCs w:val="18"/>
              </w:rPr>
            </w:pPr>
            <w:r w:rsidRPr="00CD338B">
              <w:rPr>
                <w:sz w:val="18"/>
                <w:szCs w:val="18"/>
              </w:rPr>
              <w:t>Datum</w:t>
            </w:r>
          </w:p>
        </w:tc>
        <w:tc>
          <w:tcPr>
            <w:tcW w:w="2126" w:type="dxa"/>
            <w:gridSpan w:val="9"/>
            <w:tcBorders>
              <w:top w:val="nil"/>
              <w:left w:val="nil"/>
              <w:bottom w:val="nil"/>
              <w:right w:val="nil"/>
            </w:tcBorders>
            <w:vAlign w:val="bottom"/>
          </w:tcPr>
          <w:p w14:paraId="602FAAE3" w14:textId="77777777" w:rsidR="00E8768F" w:rsidRPr="00CD338B" w:rsidRDefault="00E8768F" w:rsidP="00E8768F">
            <w:pPr>
              <w:spacing w:before="0"/>
              <w:rPr>
                <w:b/>
                <w:sz w:val="18"/>
                <w:szCs w:val="18"/>
              </w:rPr>
            </w:pPr>
          </w:p>
        </w:tc>
        <w:tc>
          <w:tcPr>
            <w:tcW w:w="3989" w:type="dxa"/>
            <w:gridSpan w:val="7"/>
            <w:tcBorders>
              <w:left w:val="nil"/>
              <w:bottom w:val="nil"/>
              <w:right w:val="nil"/>
            </w:tcBorders>
            <w:vAlign w:val="bottom"/>
          </w:tcPr>
          <w:p w14:paraId="1FBBA339" w14:textId="77777777" w:rsidR="00E8768F" w:rsidRPr="00CD338B" w:rsidRDefault="00E8768F" w:rsidP="00E8768F">
            <w:pPr>
              <w:spacing w:before="0"/>
              <w:jc w:val="center"/>
              <w:rPr>
                <w:sz w:val="18"/>
                <w:szCs w:val="18"/>
              </w:rPr>
            </w:pPr>
            <w:r w:rsidRPr="00CD338B">
              <w:rPr>
                <w:sz w:val="18"/>
                <w:szCs w:val="18"/>
              </w:rPr>
              <w:t>Unterschrift der oder des Erstbeurteilenden</w:t>
            </w:r>
          </w:p>
        </w:tc>
      </w:tr>
      <w:tr w:rsidR="00E8768F" w14:paraId="6E0742F7" w14:textId="77777777" w:rsidTr="002C6349">
        <w:trPr>
          <w:trHeight w:val="800"/>
        </w:trPr>
        <w:tc>
          <w:tcPr>
            <w:tcW w:w="9092" w:type="dxa"/>
            <w:gridSpan w:val="19"/>
            <w:tcBorders>
              <w:top w:val="nil"/>
              <w:left w:val="nil"/>
              <w:bottom w:val="nil"/>
              <w:right w:val="nil"/>
            </w:tcBorders>
            <w:vAlign w:val="bottom"/>
          </w:tcPr>
          <w:p w14:paraId="29CE650C" w14:textId="77777777" w:rsidR="00E8768F" w:rsidRPr="00CD338B" w:rsidRDefault="00E8768F" w:rsidP="00E8768F">
            <w:pPr>
              <w:spacing w:before="0"/>
              <w:jc w:val="center"/>
              <w:rPr>
                <w:sz w:val="18"/>
                <w:szCs w:val="18"/>
              </w:rPr>
            </w:pPr>
          </w:p>
        </w:tc>
      </w:tr>
      <w:tr w:rsidR="00E8768F" w:rsidRPr="000A28CD" w14:paraId="64C1FC70" w14:textId="77777777" w:rsidTr="002C6349">
        <w:tc>
          <w:tcPr>
            <w:tcW w:w="9092" w:type="dxa"/>
            <w:gridSpan w:val="19"/>
            <w:tcBorders>
              <w:top w:val="nil"/>
              <w:left w:val="nil"/>
              <w:bottom w:val="nil"/>
              <w:right w:val="nil"/>
            </w:tcBorders>
            <w:vAlign w:val="bottom"/>
          </w:tcPr>
          <w:p w14:paraId="27A0F41E" w14:textId="77777777" w:rsidR="00E8768F" w:rsidRPr="00521101" w:rsidRDefault="00E8768F" w:rsidP="00E8768F">
            <w:pPr>
              <w:spacing w:line="360" w:lineRule="auto"/>
              <w:rPr>
                <w:b/>
                <w:sz w:val="24"/>
                <w:szCs w:val="24"/>
              </w:rPr>
            </w:pPr>
            <w:r w:rsidRPr="00521101">
              <w:rPr>
                <w:b/>
                <w:sz w:val="24"/>
                <w:szCs w:val="24"/>
              </w:rPr>
              <w:t>V. Stellungnahme der oder des Zweitbeurteilenden:</w:t>
            </w:r>
          </w:p>
        </w:tc>
      </w:tr>
      <w:tr w:rsidR="00E8768F" w14:paraId="32A4DEB5" w14:textId="77777777" w:rsidTr="002C6349">
        <w:trPr>
          <w:trHeight w:val="1600"/>
        </w:trPr>
        <w:tc>
          <w:tcPr>
            <w:tcW w:w="9092" w:type="dxa"/>
            <w:gridSpan w:val="19"/>
            <w:tcBorders>
              <w:top w:val="nil"/>
              <w:left w:val="nil"/>
              <w:bottom w:val="nil"/>
              <w:right w:val="nil"/>
            </w:tcBorders>
          </w:tcPr>
          <w:p w14:paraId="00FE30DA" w14:textId="7B5C1595" w:rsidR="00E8768F" w:rsidRDefault="000A3768" w:rsidP="00E8768F">
            <w:pPr>
              <w:spacing w:before="0"/>
              <w:rPr>
                <w:sz w:val="18"/>
              </w:rPr>
            </w:pPr>
            <w:r w:rsidRPr="00EF7D1E">
              <w:rPr>
                <w:rFonts w:eastAsia="Times New Roman" w:cs="Arial"/>
                <w:sz w:val="18"/>
                <w:szCs w:val="18"/>
                <w:lang w:eastAsia="de-DE"/>
              </w:rPr>
              <w:fldChar w:fldCharType="begin">
                <w:ffData>
                  <w:name w:val="Text15"/>
                  <w:enabled/>
                  <w:calcOnExit w:val="0"/>
                  <w:textInput/>
                </w:ffData>
              </w:fldChar>
            </w:r>
            <w:r w:rsidRPr="00EF7D1E">
              <w:rPr>
                <w:rFonts w:eastAsia="Times New Roman" w:cs="Arial"/>
                <w:sz w:val="18"/>
                <w:szCs w:val="18"/>
                <w:lang w:eastAsia="de-DE"/>
              </w:rPr>
              <w:instrText xml:space="preserve"> FORMTEXT </w:instrText>
            </w:r>
            <w:r w:rsidRPr="00EF7D1E">
              <w:rPr>
                <w:rFonts w:eastAsia="Times New Roman" w:cs="Arial"/>
                <w:sz w:val="18"/>
                <w:szCs w:val="18"/>
                <w:lang w:eastAsia="de-DE"/>
              </w:rPr>
            </w:r>
            <w:r w:rsidRPr="00EF7D1E">
              <w:rPr>
                <w:rFonts w:eastAsia="Times New Roman" w:cs="Arial"/>
                <w:sz w:val="18"/>
                <w:szCs w:val="18"/>
                <w:lang w:eastAsia="de-DE"/>
              </w:rPr>
              <w:fldChar w:fldCharType="separate"/>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Pr="00EF7D1E">
              <w:rPr>
                <w:rFonts w:eastAsia="Times New Roman" w:cs="Arial"/>
                <w:sz w:val="18"/>
                <w:szCs w:val="18"/>
                <w:lang w:eastAsia="de-DE"/>
              </w:rPr>
              <w:fldChar w:fldCharType="end"/>
            </w:r>
          </w:p>
        </w:tc>
      </w:tr>
      <w:tr w:rsidR="00E8768F" w14:paraId="3D39141C" w14:textId="77777777" w:rsidTr="002C6349">
        <w:trPr>
          <w:trHeight w:hRule="exact" w:val="280"/>
        </w:trPr>
        <w:tc>
          <w:tcPr>
            <w:tcW w:w="2977" w:type="dxa"/>
            <w:gridSpan w:val="3"/>
            <w:tcBorders>
              <w:top w:val="nil"/>
              <w:left w:val="nil"/>
              <w:right w:val="nil"/>
            </w:tcBorders>
            <w:vAlign w:val="bottom"/>
          </w:tcPr>
          <w:p w14:paraId="7A00927A" w14:textId="373D2F50" w:rsidR="00E8768F" w:rsidRDefault="000A3768" w:rsidP="00E8768F">
            <w:pPr>
              <w:spacing w:before="0" w:line="480" w:lineRule="auto"/>
              <w:jc w:val="center"/>
              <w:rPr>
                <w:sz w:val="18"/>
              </w:rPr>
            </w:pPr>
            <w:r w:rsidRPr="00EF7D1E">
              <w:rPr>
                <w:rFonts w:eastAsia="Times New Roman" w:cs="Arial"/>
                <w:sz w:val="18"/>
                <w:szCs w:val="18"/>
                <w:lang w:eastAsia="de-DE"/>
              </w:rPr>
              <w:fldChar w:fldCharType="begin">
                <w:ffData>
                  <w:name w:val="Text15"/>
                  <w:enabled/>
                  <w:calcOnExit w:val="0"/>
                  <w:textInput/>
                </w:ffData>
              </w:fldChar>
            </w:r>
            <w:r w:rsidRPr="00EF7D1E">
              <w:rPr>
                <w:rFonts w:eastAsia="Times New Roman" w:cs="Arial"/>
                <w:sz w:val="18"/>
                <w:szCs w:val="18"/>
                <w:lang w:eastAsia="de-DE"/>
              </w:rPr>
              <w:instrText xml:space="preserve"> FORMTEXT </w:instrText>
            </w:r>
            <w:r w:rsidRPr="00EF7D1E">
              <w:rPr>
                <w:rFonts w:eastAsia="Times New Roman" w:cs="Arial"/>
                <w:sz w:val="18"/>
                <w:szCs w:val="18"/>
                <w:lang w:eastAsia="de-DE"/>
              </w:rPr>
            </w:r>
            <w:r w:rsidRPr="00EF7D1E">
              <w:rPr>
                <w:rFonts w:eastAsia="Times New Roman" w:cs="Arial"/>
                <w:sz w:val="18"/>
                <w:szCs w:val="18"/>
                <w:lang w:eastAsia="de-DE"/>
              </w:rPr>
              <w:fldChar w:fldCharType="separate"/>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Pr="00EF7D1E">
              <w:rPr>
                <w:rFonts w:eastAsia="Times New Roman" w:cs="Arial"/>
                <w:sz w:val="18"/>
                <w:szCs w:val="18"/>
                <w:lang w:eastAsia="de-DE"/>
              </w:rPr>
              <w:fldChar w:fldCharType="end"/>
            </w:r>
          </w:p>
        </w:tc>
        <w:tc>
          <w:tcPr>
            <w:tcW w:w="2126" w:type="dxa"/>
            <w:gridSpan w:val="9"/>
            <w:tcBorders>
              <w:top w:val="nil"/>
              <w:left w:val="nil"/>
              <w:bottom w:val="nil"/>
              <w:right w:val="nil"/>
            </w:tcBorders>
            <w:vAlign w:val="bottom"/>
          </w:tcPr>
          <w:p w14:paraId="03005E07" w14:textId="77777777" w:rsidR="00E8768F" w:rsidRDefault="00E8768F" w:rsidP="00E8768F">
            <w:pPr>
              <w:spacing w:before="0" w:line="480" w:lineRule="auto"/>
              <w:rPr>
                <w:b/>
                <w:sz w:val="24"/>
              </w:rPr>
            </w:pPr>
          </w:p>
        </w:tc>
        <w:tc>
          <w:tcPr>
            <w:tcW w:w="3989" w:type="dxa"/>
            <w:gridSpan w:val="7"/>
            <w:tcBorders>
              <w:top w:val="nil"/>
              <w:left w:val="nil"/>
              <w:right w:val="nil"/>
            </w:tcBorders>
            <w:vAlign w:val="bottom"/>
          </w:tcPr>
          <w:p w14:paraId="4023EC9D" w14:textId="2B983FA3" w:rsidR="00E8768F" w:rsidRDefault="00E8768F" w:rsidP="00E8768F">
            <w:pPr>
              <w:spacing w:before="0" w:line="480" w:lineRule="auto"/>
              <w:jc w:val="center"/>
              <w:rPr>
                <w:sz w:val="18"/>
              </w:rPr>
            </w:pPr>
          </w:p>
        </w:tc>
      </w:tr>
      <w:tr w:rsidR="00E8768F" w14:paraId="0F94C1A7" w14:textId="77777777" w:rsidTr="0055388F">
        <w:tc>
          <w:tcPr>
            <w:tcW w:w="2977" w:type="dxa"/>
            <w:gridSpan w:val="3"/>
            <w:tcBorders>
              <w:left w:val="nil"/>
              <w:bottom w:val="nil"/>
              <w:right w:val="nil"/>
            </w:tcBorders>
            <w:vAlign w:val="bottom"/>
          </w:tcPr>
          <w:p w14:paraId="51C5552E" w14:textId="77777777" w:rsidR="00E8768F" w:rsidRPr="00CD338B" w:rsidRDefault="00E8768F" w:rsidP="00E8768F">
            <w:pPr>
              <w:spacing w:before="0"/>
              <w:jc w:val="center"/>
              <w:rPr>
                <w:sz w:val="18"/>
                <w:szCs w:val="18"/>
              </w:rPr>
            </w:pPr>
            <w:r w:rsidRPr="00CD338B">
              <w:rPr>
                <w:sz w:val="18"/>
                <w:szCs w:val="18"/>
              </w:rPr>
              <w:t>Datum</w:t>
            </w:r>
          </w:p>
        </w:tc>
        <w:tc>
          <w:tcPr>
            <w:tcW w:w="2126" w:type="dxa"/>
            <w:gridSpan w:val="9"/>
            <w:tcBorders>
              <w:top w:val="nil"/>
              <w:left w:val="nil"/>
              <w:bottom w:val="nil"/>
              <w:right w:val="nil"/>
            </w:tcBorders>
            <w:vAlign w:val="bottom"/>
          </w:tcPr>
          <w:p w14:paraId="1A61ABD7" w14:textId="77777777" w:rsidR="00E8768F" w:rsidRPr="00CD338B" w:rsidRDefault="00E8768F" w:rsidP="00E8768F">
            <w:pPr>
              <w:spacing w:before="0"/>
              <w:rPr>
                <w:b/>
                <w:sz w:val="18"/>
                <w:szCs w:val="18"/>
              </w:rPr>
            </w:pPr>
          </w:p>
        </w:tc>
        <w:tc>
          <w:tcPr>
            <w:tcW w:w="3989" w:type="dxa"/>
            <w:gridSpan w:val="7"/>
            <w:tcBorders>
              <w:left w:val="nil"/>
              <w:bottom w:val="nil"/>
              <w:right w:val="nil"/>
            </w:tcBorders>
            <w:vAlign w:val="bottom"/>
          </w:tcPr>
          <w:p w14:paraId="300A20B0" w14:textId="77777777" w:rsidR="00E8768F" w:rsidRPr="00CD338B" w:rsidRDefault="00E8768F" w:rsidP="00E8768F">
            <w:pPr>
              <w:spacing w:before="0"/>
              <w:jc w:val="center"/>
              <w:rPr>
                <w:sz w:val="18"/>
                <w:szCs w:val="18"/>
              </w:rPr>
            </w:pPr>
            <w:r w:rsidRPr="00CD338B">
              <w:rPr>
                <w:sz w:val="18"/>
                <w:szCs w:val="18"/>
              </w:rPr>
              <w:t>Unterschrift der oder des Zweitbeurteilenden</w:t>
            </w:r>
          </w:p>
        </w:tc>
      </w:tr>
      <w:tr w:rsidR="0055388F" w14:paraId="53FE5201" w14:textId="77777777" w:rsidTr="0055388F">
        <w:trPr>
          <w:trHeight w:val="566"/>
        </w:trPr>
        <w:tc>
          <w:tcPr>
            <w:tcW w:w="2977" w:type="dxa"/>
            <w:gridSpan w:val="3"/>
            <w:tcBorders>
              <w:top w:val="nil"/>
              <w:left w:val="nil"/>
              <w:bottom w:val="nil"/>
              <w:right w:val="nil"/>
            </w:tcBorders>
            <w:vAlign w:val="bottom"/>
          </w:tcPr>
          <w:p w14:paraId="6FBAF134" w14:textId="77777777" w:rsidR="0055388F" w:rsidRPr="00CD338B" w:rsidRDefault="0055388F" w:rsidP="00E8768F">
            <w:pPr>
              <w:spacing w:before="0"/>
              <w:jc w:val="center"/>
              <w:rPr>
                <w:sz w:val="18"/>
                <w:szCs w:val="18"/>
              </w:rPr>
            </w:pPr>
          </w:p>
        </w:tc>
        <w:tc>
          <w:tcPr>
            <w:tcW w:w="2126" w:type="dxa"/>
            <w:gridSpan w:val="9"/>
            <w:tcBorders>
              <w:top w:val="nil"/>
              <w:left w:val="nil"/>
              <w:bottom w:val="nil"/>
              <w:right w:val="nil"/>
            </w:tcBorders>
            <w:vAlign w:val="bottom"/>
          </w:tcPr>
          <w:p w14:paraId="71C453BF" w14:textId="77777777" w:rsidR="0055388F" w:rsidRPr="00CD338B" w:rsidRDefault="0055388F" w:rsidP="00E8768F">
            <w:pPr>
              <w:spacing w:before="0"/>
              <w:rPr>
                <w:b/>
                <w:sz w:val="18"/>
                <w:szCs w:val="18"/>
              </w:rPr>
            </w:pPr>
          </w:p>
        </w:tc>
        <w:tc>
          <w:tcPr>
            <w:tcW w:w="3989" w:type="dxa"/>
            <w:gridSpan w:val="7"/>
            <w:tcBorders>
              <w:top w:val="nil"/>
              <w:left w:val="nil"/>
              <w:bottom w:val="nil"/>
              <w:right w:val="nil"/>
            </w:tcBorders>
            <w:vAlign w:val="bottom"/>
          </w:tcPr>
          <w:p w14:paraId="13CDA9F8" w14:textId="77777777" w:rsidR="0055388F" w:rsidRPr="00CD338B" w:rsidRDefault="0055388F" w:rsidP="00E8768F">
            <w:pPr>
              <w:spacing w:before="0"/>
              <w:jc w:val="center"/>
              <w:rPr>
                <w:sz w:val="18"/>
                <w:szCs w:val="18"/>
              </w:rPr>
            </w:pPr>
          </w:p>
        </w:tc>
      </w:tr>
      <w:tr w:rsidR="00E8768F" w14:paraId="20634454" w14:textId="77777777" w:rsidTr="002C6349">
        <w:trPr>
          <w:trHeight w:val="376"/>
        </w:trPr>
        <w:tc>
          <w:tcPr>
            <w:tcW w:w="9092" w:type="dxa"/>
            <w:gridSpan w:val="19"/>
            <w:tcBorders>
              <w:top w:val="nil"/>
              <w:left w:val="nil"/>
              <w:bottom w:val="single" w:sz="12" w:space="0" w:color="auto"/>
              <w:right w:val="nil"/>
            </w:tcBorders>
            <w:vAlign w:val="bottom"/>
          </w:tcPr>
          <w:p w14:paraId="58D5E29B" w14:textId="77777777" w:rsidR="00E8768F" w:rsidRDefault="00E8768F" w:rsidP="00E8768F">
            <w:pPr>
              <w:jc w:val="center"/>
              <w:rPr>
                <w:b/>
                <w:sz w:val="24"/>
              </w:rPr>
            </w:pPr>
          </w:p>
        </w:tc>
      </w:tr>
      <w:tr w:rsidR="00E8768F" w:rsidRPr="000A28CD" w14:paraId="2A8A4659" w14:textId="77777777" w:rsidTr="002C6349">
        <w:trPr>
          <w:trHeight w:val="378"/>
        </w:trPr>
        <w:tc>
          <w:tcPr>
            <w:tcW w:w="9092" w:type="dxa"/>
            <w:gridSpan w:val="19"/>
            <w:tcBorders>
              <w:top w:val="single" w:sz="12" w:space="0" w:color="auto"/>
              <w:left w:val="nil"/>
              <w:bottom w:val="nil"/>
              <w:right w:val="nil"/>
            </w:tcBorders>
            <w:vAlign w:val="bottom"/>
          </w:tcPr>
          <w:p w14:paraId="1B411333" w14:textId="77777777" w:rsidR="00E8768F" w:rsidRPr="00521101" w:rsidRDefault="00E8768F" w:rsidP="00E8768F">
            <w:pPr>
              <w:rPr>
                <w:sz w:val="24"/>
                <w:szCs w:val="24"/>
              </w:rPr>
            </w:pPr>
            <w:r w:rsidRPr="00521101">
              <w:rPr>
                <w:b/>
                <w:sz w:val="24"/>
                <w:szCs w:val="24"/>
              </w:rPr>
              <w:t>VI. Von der Beurteilung Kenntnis genommen:</w:t>
            </w:r>
          </w:p>
        </w:tc>
      </w:tr>
      <w:tr w:rsidR="00E8768F" w14:paraId="0A974AF3" w14:textId="77777777" w:rsidTr="002C6349">
        <w:trPr>
          <w:trHeight w:val="800"/>
        </w:trPr>
        <w:tc>
          <w:tcPr>
            <w:tcW w:w="9092" w:type="dxa"/>
            <w:gridSpan w:val="19"/>
            <w:tcBorders>
              <w:top w:val="nil"/>
              <w:left w:val="nil"/>
              <w:bottom w:val="nil"/>
              <w:right w:val="nil"/>
            </w:tcBorders>
            <w:vAlign w:val="bottom"/>
          </w:tcPr>
          <w:p w14:paraId="15B98E5D" w14:textId="77777777" w:rsidR="00E8768F" w:rsidRDefault="00E8768F" w:rsidP="00E8768F">
            <w:pPr>
              <w:jc w:val="center"/>
              <w:rPr>
                <w:b/>
                <w:sz w:val="24"/>
              </w:rPr>
            </w:pPr>
          </w:p>
        </w:tc>
      </w:tr>
      <w:tr w:rsidR="00E8768F" w14:paraId="4BFA8E7B" w14:textId="77777777" w:rsidTr="002C6349">
        <w:trPr>
          <w:trHeight w:hRule="exact" w:val="280"/>
        </w:trPr>
        <w:tc>
          <w:tcPr>
            <w:tcW w:w="2977" w:type="dxa"/>
            <w:gridSpan w:val="3"/>
            <w:tcBorders>
              <w:top w:val="nil"/>
              <w:left w:val="nil"/>
              <w:right w:val="nil"/>
            </w:tcBorders>
            <w:vAlign w:val="bottom"/>
          </w:tcPr>
          <w:p w14:paraId="6922F27D" w14:textId="3EE132A6" w:rsidR="00E8768F" w:rsidRDefault="000A3768" w:rsidP="00E8768F">
            <w:pPr>
              <w:spacing w:before="0" w:line="480" w:lineRule="auto"/>
              <w:jc w:val="center"/>
              <w:rPr>
                <w:sz w:val="18"/>
              </w:rPr>
            </w:pPr>
            <w:r w:rsidRPr="00EF7D1E">
              <w:rPr>
                <w:rFonts w:eastAsia="Times New Roman" w:cs="Arial"/>
                <w:sz w:val="18"/>
                <w:szCs w:val="18"/>
                <w:lang w:eastAsia="de-DE"/>
              </w:rPr>
              <w:fldChar w:fldCharType="begin">
                <w:ffData>
                  <w:name w:val="Text15"/>
                  <w:enabled/>
                  <w:calcOnExit w:val="0"/>
                  <w:textInput/>
                </w:ffData>
              </w:fldChar>
            </w:r>
            <w:r w:rsidRPr="00EF7D1E">
              <w:rPr>
                <w:rFonts w:eastAsia="Times New Roman" w:cs="Arial"/>
                <w:sz w:val="18"/>
                <w:szCs w:val="18"/>
                <w:lang w:eastAsia="de-DE"/>
              </w:rPr>
              <w:instrText xml:space="preserve"> FORMTEXT </w:instrText>
            </w:r>
            <w:r w:rsidRPr="00EF7D1E">
              <w:rPr>
                <w:rFonts w:eastAsia="Times New Roman" w:cs="Arial"/>
                <w:sz w:val="18"/>
                <w:szCs w:val="18"/>
                <w:lang w:eastAsia="de-DE"/>
              </w:rPr>
            </w:r>
            <w:r w:rsidRPr="00EF7D1E">
              <w:rPr>
                <w:rFonts w:eastAsia="Times New Roman" w:cs="Arial"/>
                <w:sz w:val="18"/>
                <w:szCs w:val="18"/>
                <w:lang w:eastAsia="de-DE"/>
              </w:rPr>
              <w:fldChar w:fldCharType="separate"/>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00FB5927">
              <w:rPr>
                <w:rFonts w:eastAsia="Times New Roman" w:cs="Arial"/>
                <w:noProof/>
                <w:sz w:val="18"/>
                <w:szCs w:val="18"/>
                <w:lang w:eastAsia="de-DE"/>
              </w:rPr>
              <w:t> </w:t>
            </w:r>
            <w:r w:rsidRPr="00EF7D1E">
              <w:rPr>
                <w:rFonts w:eastAsia="Times New Roman" w:cs="Arial"/>
                <w:sz w:val="18"/>
                <w:szCs w:val="18"/>
                <w:lang w:eastAsia="de-DE"/>
              </w:rPr>
              <w:fldChar w:fldCharType="end"/>
            </w:r>
          </w:p>
        </w:tc>
        <w:tc>
          <w:tcPr>
            <w:tcW w:w="2126" w:type="dxa"/>
            <w:gridSpan w:val="9"/>
            <w:tcBorders>
              <w:top w:val="nil"/>
              <w:left w:val="nil"/>
              <w:bottom w:val="nil"/>
              <w:right w:val="nil"/>
            </w:tcBorders>
            <w:vAlign w:val="bottom"/>
          </w:tcPr>
          <w:p w14:paraId="7CBD97AC" w14:textId="77777777" w:rsidR="00E8768F" w:rsidRDefault="00E8768F" w:rsidP="00E8768F">
            <w:pPr>
              <w:spacing w:before="0" w:line="480" w:lineRule="auto"/>
              <w:rPr>
                <w:b/>
                <w:sz w:val="24"/>
              </w:rPr>
            </w:pPr>
          </w:p>
        </w:tc>
        <w:tc>
          <w:tcPr>
            <w:tcW w:w="3989" w:type="dxa"/>
            <w:gridSpan w:val="7"/>
            <w:tcBorders>
              <w:top w:val="nil"/>
              <w:left w:val="nil"/>
              <w:right w:val="nil"/>
            </w:tcBorders>
            <w:vAlign w:val="bottom"/>
          </w:tcPr>
          <w:p w14:paraId="1070A1C4" w14:textId="0ACE2A22" w:rsidR="00E8768F" w:rsidRDefault="00E8768F" w:rsidP="00E8768F">
            <w:pPr>
              <w:spacing w:before="0" w:line="480" w:lineRule="auto"/>
              <w:jc w:val="center"/>
              <w:rPr>
                <w:sz w:val="18"/>
              </w:rPr>
            </w:pPr>
          </w:p>
        </w:tc>
      </w:tr>
      <w:tr w:rsidR="00E8768F" w:rsidRPr="00044DEB" w14:paraId="2A6527DA" w14:textId="77777777" w:rsidTr="002C6349">
        <w:tc>
          <w:tcPr>
            <w:tcW w:w="2977" w:type="dxa"/>
            <w:gridSpan w:val="3"/>
            <w:tcBorders>
              <w:left w:val="nil"/>
              <w:bottom w:val="nil"/>
              <w:right w:val="nil"/>
            </w:tcBorders>
            <w:vAlign w:val="bottom"/>
          </w:tcPr>
          <w:p w14:paraId="6638D9F3" w14:textId="77777777" w:rsidR="00E8768F" w:rsidRPr="00044DEB" w:rsidRDefault="00E8768F" w:rsidP="00E8768F">
            <w:pPr>
              <w:spacing w:before="0"/>
              <w:jc w:val="center"/>
              <w:rPr>
                <w:sz w:val="18"/>
                <w:szCs w:val="18"/>
              </w:rPr>
            </w:pPr>
            <w:r w:rsidRPr="00044DEB">
              <w:rPr>
                <w:sz w:val="18"/>
                <w:szCs w:val="18"/>
              </w:rPr>
              <w:t>Datum</w:t>
            </w:r>
          </w:p>
        </w:tc>
        <w:tc>
          <w:tcPr>
            <w:tcW w:w="2126" w:type="dxa"/>
            <w:gridSpan w:val="9"/>
            <w:tcBorders>
              <w:top w:val="nil"/>
              <w:left w:val="nil"/>
              <w:bottom w:val="nil"/>
              <w:right w:val="nil"/>
            </w:tcBorders>
            <w:vAlign w:val="bottom"/>
          </w:tcPr>
          <w:p w14:paraId="2E0E343E" w14:textId="77777777" w:rsidR="00E8768F" w:rsidRPr="00044DEB" w:rsidRDefault="00E8768F" w:rsidP="00E8768F">
            <w:pPr>
              <w:spacing w:before="0"/>
              <w:rPr>
                <w:sz w:val="18"/>
                <w:szCs w:val="18"/>
              </w:rPr>
            </w:pPr>
          </w:p>
        </w:tc>
        <w:tc>
          <w:tcPr>
            <w:tcW w:w="3989" w:type="dxa"/>
            <w:gridSpan w:val="7"/>
            <w:tcBorders>
              <w:left w:val="nil"/>
              <w:bottom w:val="nil"/>
              <w:right w:val="nil"/>
            </w:tcBorders>
            <w:vAlign w:val="bottom"/>
          </w:tcPr>
          <w:p w14:paraId="71F6F6C0" w14:textId="77777777" w:rsidR="00E8768F" w:rsidRPr="00044DEB" w:rsidRDefault="00E8768F" w:rsidP="00E8768F">
            <w:pPr>
              <w:spacing w:before="0"/>
              <w:jc w:val="center"/>
              <w:rPr>
                <w:sz w:val="18"/>
                <w:szCs w:val="18"/>
              </w:rPr>
            </w:pPr>
            <w:r w:rsidRPr="00044DEB">
              <w:rPr>
                <w:sz w:val="18"/>
                <w:szCs w:val="18"/>
              </w:rPr>
              <w:t>Unterschrift</w:t>
            </w:r>
          </w:p>
        </w:tc>
      </w:tr>
    </w:tbl>
    <w:p w14:paraId="05B692AB" w14:textId="496B31A8" w:rsidR="00670C28" w:rsidRDefault="00670C28" w:rsidP="00AE2CDA"/>
    <w:sectPr w:rsidR="00670C28" w:rsidSect="00B31DDC">
      <w:headerReference w:type="default" r:id="rId8"/>
      <w:pgSz w:w="11906" w:h="16838"/>
      <w:pgMar w:top="568" w:right="1417" w:bottom="851"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21DFC2" w14:textId="77777777" w:rsidR="00C33B5C" w:rsidRDefault="00C33B5C" w:rsidP="007F5F7C">
      <w:pPr>
        <w:spacing w:before="0"/>
      </w:pPr>
      <w:r>
        <w:separator/>
      </w:r>
    </w:p>
  </w:endnote>
  <w:endnote w:type="continuationSeparator" w:id="0">
    <w:p w14:paraId="4D9D0A5E" w14:textId="77777777" w:rsidR="00C33B5C" w:rsidRDefault="00C33B5C" w:rsidP="007F5F7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66BC6B" w14:textId="77777777" w:rsidR="00C33B5C" w:rsidRDefault="00C33B5C" w:rsidP="007F5F7C">
      <w:pPr>
        <w:spacing w:before="0"/>
      </w:pPr>
      <w:r>
        <w:separator/>
      </w:r>
    </w:p>
  </w:footnote>
  <w:footnote w:type="continuationSeparator" w:id="0">
    <w:p w14:paraId="6FCDDA25" w14:textId="77777777" w:rsidR="00C33B5C" w:rsidRDefault="00C33B5C" w:rsidP="007F5F7C">
      <w:pPr>
        <w:spacing w:before="0"/>
      </w:pPr>
      <w:r>
        <w:continuationSeparator/>
      </w:r>
    </w:p>
  </w:footnote>
  <w:footnote w:id="1">
    <w:p w14:paraId="41CBF087" w14:textId="77777777" w:rsidR="002C6349" w:rsidRPr="00BC5A54" w:rsidRDefault="002C6349" w:rsidP="007F5F7C">
      <w:pPr>
        <w:pStyle w:val="Funotentext"/>
        <w:rPr>
          <w:rFonts w:ascii="Arial" w:hAnsi="Arial" w:cs="Arial"/>
        </w:rPr>
      </w:pPr>
      <w:r w:rsidRPr="00BC5A54">
        <w:rPr>
          <w:rStyle w:val="Funotenzeichen"/>
          <w:rFonts w:ascii="Arial" w:hAnsi="Arial" w:cs="Arial"/>
        </w:rPr>
        <w:footnoteRef/>
      </w:r>
      <w:r w:rsidRPr="00BC5A54">
        <w:rPr>
          <w:rFonts w:ascii="Arial" w:hAnsi="Arial" w:cs="Arial"/>
        </w:rPr>
        <w:t xml:space="preserve"> </w:t>
      </w:r>
      <w:r w:rsidRPr="00BC5A54">
        <w:rPr>
          <w:rFonts w:ascii="Arial" w:eastAsia="Times New Roman" w:hAnsi="Arial" w:cs="Arial"/>
          <w:sz w:val="14"/>
          <w:szCs w:val="14"/>
          <w:lang w:eastAsia="de-DE"/>
        </w:rPr>
        <w:t>nur ausfüllen, wenn aufgrund des Dienstpostens Aussagen möglich</w:t>
      </w:r>
    </w:p>
  </w:footnote>
  <w:footnote w:id="2">
    <w:p w14:paraId="47D73D17" w14:textId="77777777" w:rsidR="002C6349" w:rsidRDefault="002C6349">
      <w:pPr>
        <w:pStyle w:val="Funotentext"/>
      </w:pPr>
      <w:r>
        <w:rPr>
          <w:rStyle w:val="Funotenzeichen"/>
        </w:rPr>
        <w:t>1</w:t>
      </w:r>
      <w:r>
        <w:t xml:space="preserve"> </w:t>
      </w:r>
      <w:r w:rsidRPr="00BC5A54">
        <w:rPr>
          <w:rFonts w:ascii="Arial" w:eastAsia="Times New Roman" w:hAnsi="Arial" w:cs="Arial"/>
          <w:sz w:val="14"/>
          <w:szCs w:val="14"/>
          <w:lang w:eastAsia="de-DE"/>
        </w:rPr>
        <w:t>nur ausfüllen, wenn aufgrund des Dienstpostens Aussagen möglich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22"/>
        <w:szCs w:val="22"/>
      </w:rPr>
      <w:id w:val="673924340"/>
      <w:docPartObj>
        <w:docPartGallery w:val="Page Numbers (Top of Page)"/>
        <w:docPartUnique/>
      </w:docPartObj>
    </w:sdtPr>
    <w:sdtEndPr/>
    <w:sdtContent>
      <w:p w14:paraId="5EDA8324" w14:textId="77777777" w:rsidR="00423AD9" w:rsidRPr="00A971CE" w:rsidRDefault="00423AD9">
        <w:pPr>
          <w:pStyle w:val="Kopfzeile"/>
          <w:jc w:val="center"/>
          <w:rPr>
            <w:rFonts w:ascii="Arial" w:hAnsi="Arial" w:cs="Arial"/>
            <w:sz w:val="22"/>
            <w:szCs w:val="22"/>
          </w:rPr>
        </w:pPr>
        <w:r w:rsidRPr="00A971CE">
          <w:rPr>
            <w:rFonts w:ascii="Arial" w:hAnsi="Arial" w:cs="Arial"/>
            <w:sz w:val="22"/>
            <w:szCs w:val="22"/>
          </w:rPr>
          <w:t xml:space="preserve">Seite </w:t>
        </w:r>
        <w:r w:rsidRPr="00A971CE">
          <w:rPr>
            <w:rFonts w:ascii="Arial" w:hAnsi="Arial" w:cs="Arial"/>
            <w:b/>
            <w:bCs/>
            <w:sz w:val="22"/>
            <w:szCs w:val="22"/>
          </w:rPr>
          <w:fldChar w:fldCharType="begin"/>
        </w:r>
        <w:r w:rsidRPr="00A971CE">
          <w:rPr>
            <w:rFonts w:ascii="Arial" w:hAnsi="Arial" w:cs="Arial"/>
            <w:b/>
            <w:bCs/>
            <w:sz w:val="22"/>
            <w:szCs w:val="22"/>
          </w:rPr>
          <w:instrText>PAGE</w:instrText>
        </w:r>
        <w:r w:rsidRPr="00A971CE">
          <w:rPr>
            <w:rFonts w:ascii="Arial" w:hAnsi="Arial" w:cs="Arial"/>
            <w:b/>
            <w:bCs/>
            <w:sz w:val="22"/>
            <w:szCs w:val="22"/>
          </w:rPr>
          <w:fldChar w:fldCharType="separate"/>
        </w:r>
        <w:r w:rsidR="009B0908">
          <w:rPr>
            <w:rFonts w:ascii="Arial" w:hAnsi="Arial" w:cs="Arial"/>
            <w:b/>
            <w:bCs/>
            <w:noProof/>
            <w:sz w:val="22"/>
            <w:szCs w:val="22"/>
          </w:rPr>
          <w:t>1</w:t>
        </w:r>
        <w:r w:rsidRPr="00A971CE">
          <w:rPr>
            <w:rFonts w:ascii="Arial" w:hAnsi="Arial" w:cs="Arial"/>
            <w:b/>
            <w:bCs/>
            <w:sz w:val="22"/>
            <w:szCs w:val="22"/>
          </w:rPr>
          <w:fldChar w:fldCharType="end"/>
        </w:r>
        <w:r w:rsidRPr="00A971CE">
          <w:rPr>
            <w:rFonts w:ascii="Arial" w:hAnsi="Arial" w:cs="Arial"/>
            <w:sz w:val="22"/>
            <w:szCs w:val="22"/>
          </w:rPr>
          <w:t xml:space="preserve"> von </w:t>
        </w:r>
        <w:r w:rsidRPr="00A971CE">
          <w:rPr>
            <w:rFonts w:ascii="Arial" w:hAnsi="Arial" w:cs="Arial"/>
            <w:b/>
            <w:bCs/>
            <w:sz w:val="22"/>
            <w:szCs w:val="22"/>
          </w:rPr>
          <w:fldChar w:fldCharType="begin"/>
        </w:r>
        <w:r w:rsidRPr="00A971CE">
          <w:rPr>
            <w:rFonts w:ascii="Arial" w:hAnsi="Arial" w:cs="Arial"/>
            <w:b/>
            <w:bCs/>
            <w:sz w:val="22"/>
            <w:szCs w:val="22"/>
          </w:rPr>
          <w:instrText>NUMPAGES</w:instrText>
        </w:r>
        <w:r w:rsidRPr="00A971CE">
          <w:rPr>
            <w:rFonts w:ascii="Arial" w:hAnsi="Arial" w:cs="Arial"/>
            <w:b/>
            <w:bCs/>
            <w:sz w:val="22"/>
            <w:szCs w:val="22"/>
          </w:rPr>
          <w:fldChar w:fldCharType="separate"/>
        </w:r>
        <w:r w:rsidR="009B0908">
          <w:rPr>
            <w:rFonts w:ascii="Arial" w:hAnsi="Arial" w:cs="Arial"/>
            <w:b/>
            <w:bCs/>
            <w:noProof/>
            <w:sz w:val="22"/>
            <w:szCs w:val="22"/>
          </w:rPr>
          <w:t>4</w:t>
        </w:r>
        <w:r w:rsidRPr="00A971CE">
          <w:rPr>
            <w:rFonts w:ascii="Arial" w:hAnsi="Arial" w:cs="Arial"/>
            <w:b/>
            <w:bCs/>
            <w:sz w:val="22"/>
            <w:szCs w:val="22"/>
          </w:rPr>
          <w:fldChar w:fldCharType="end"/>
        </w:r>
      </w:p>
    </w:sdtContent>
  </w:sdt>
  <w:p w14:paraId="7FE5ED5E" w14:textId="77777777" w:rsidR="00423AD9" w:rsidRDefault="00423AD9">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402"/>
    <w:multiLevelType w:val="multilevel"/>
    <w:tmpl w:val="00000885"/>
    <w:lvl w:ilvl="0">
      <w:start w:val="1"/>
      <w:numFmt w:val="lowerLetter"/>
      <w:lvlText w:val="%1)"/>
      <w:lvlJc w:val="left"/>
      <w:pPr>
        <w:ind w:hanging="263"/>
      </w:pPr>
      <w:rPr>
        <w:rFonts w:ascii="Times New Roman" w:hAnsi="Times New Roman" w:cs="Times New Roman"/>
        <w:b w:val="0"/>
        <w:bCs w:val="0"/>
        <w:spacing w:val="-2"/>
        <w:w w:val="141"/>
        <w:sz w:val="14"/>
        <w:szCs w:val="14"/>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00000403"/>
    <w:multiLevelType w:val="multilevel"/>
    <w:tmpl w:val="00000886"/>
    <w:lvl w:ilvl="0">
      <w:numFmt w:val="bullet"/>
      <w:lvlText w:val="-"/>
      <w:lvlJc w:val="left"/>
      <w:pPr>
        <w:ind w:hanging="125"/>
      </w:pPr>
      <w:rPr>
        <w:rFonts w:ascii="Times New Roman" w:hAnsi="Times New Roman" w:cs="Times New Roman"/>
        <w:b w:val="0"/>
        <w:bCs w:val="0"/>
        <w:w w:val="123"/>
        <w:sz w:val="14"/>
        <w:szCs w:val="14"/>
      </w:rPr>
    </w:lvl>
    <w:lvl w:ilvl="1">
      <w:start w:val="1"/>
      <w:numFmt w:val="decimal"/>
      <w:lvlText w:val="%2."/>
      <w:lvlJc w:val="left"/>
      <w:pPr>
        <w:ind w:hanging="212"/>
      </w:pPr>
      <w:rPr>
        <w:rFonts w:ascii="Segoe UI" w:hAnsi="Segoe UI" w:cs="Segoe UI"/>
        <w:b w:val="0"/>
        <w:bCs w:val="0"/>
        <w:spacing w:val="23"/>
        <w:w w:val="90"/>
        <w:sz w:val="17"/>
        <w:szCs w:val="17"/>
      </w:rPr>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 w15:restartNumberingAfterBreak="0">
    <w:nsid w:val="00000404"/>
    <w:multiLevelType w:val="multilevel"/>
    <w:tmpl w:val="00000887"/>
    <w:lvl w:ilvl="0">
      <w:start w:val="3"/>
      <w:numFmt w:val="decimal"/>
      <w:lvlText w:val="%1."/>
      <w:lvlJc w:val="left"/>
      <w:pPr>
        <w:ind w:hanging="234"/>
      </w:pPr>
      <w:rPr>
        <w:rFonts w:ascii="Times New Roman" w:hAnsi="Times New Roman" w:cs="Times New Roman"/>
        <w:b w:val="0"/>
        <w:bCs w:val="0"/>
        <w:spacing w:val="1"/>
        <w:w w:val="135"/>
        <w:sz w:val="16"/>
        <w:szCs w:val="16"/>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 w15:restartNumberingAfterBreak="0">
    <w:nsid w:val="00000405"/>
    <w:multiLevelType w:val="multilevel"/>
    <w:tmpl w:val="00000888"/>
    <w:lvl w:ilvl="0">
      <w:start w:val="1"/>
      <w:numFmt w:val="decimal"/>
      <w:lvlText w:val="%1."/>
      <w:lvlJc w:val="left"/>
      <w:pPr>
        <w:ind w:hanging="218"/>
      </w:pPr>
      <w:rPr>
        <w:rFonts w:ascii="Segoe UI" w:hAnsi="Segoe UI" w:cs="Segoe UI"/>
        <w:b w:val="0"/>
        <w:bCs w:val="0"/>
        <w:spacing w:val="26"/>
        <w:w w:val="87"/>
        <w:sz w:val="17"/>
        <w:szCs w:val="17"/>
      </w:rPr>
    </w:lvl>
    <w:lvl w:ilvl="1">
      <w:numFmt w:val="bullet"/>
      <w:lvlText w:val="-"/>
      <w:lvlJc w:val="left"/>
      <w:pPr>
        <w:ind w:hanging="181"/>
      </w:pPr>
      <w:rPr>
        <w:rFonts w:ascii="Times New Roman" w:hAnsi="Times New Roman" w:cs="Times New Roman"/>
        <w:b w:val="0"/>
        <w:bCs w:val="0"/>
        <w:w w:val="126"/>
        <w:sz w:val="16"/>
        <w:szCs w:val="16"/>
      </w:rPr>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 w15:restartNumberingAfterBreak="0">
    <w:nsid w:val="022D21B3"/>
    <w:multiLevelType w:val="hybridMultilevel"/>
    <w:tmpl w:val="2D48809A"/>
    <w:lvl w:ilvl="0" w:tplc="0407000F">
      <w:start w:val="1"/>
      <w:numFmt w:val="decimal"/>
      <w:lvlText w:val="%1."/>
      <w:lvlJc w:val="left"/>
      <w:pPr>
        <w:ind w:left="1004" w:hanging="360"/>
      </w:pPr>
    </w:lvl>
    <w:lvl w:ilvl="1" w:tplc="04070019" w:tentative="1">
      <w:start w:val="1"/>
      <w:numFmt w:val="lowerLetter"/>
      <w:lvlText w:val="%2."/>
      <w:lvlJc w:val="left"/>
      <w:pPr>
        <w:ind w:left="1724" w:hanging="360"/>
      </w:pPr>
    </w:lvl>
    <w:lvl w:ilvl="2" w:tplc="0407001B" w:tentative="1">
      <w:start w:val="1"/>
      <w:numFmt w:val="lowerRoman"/>
      <w:lvlText w:val="%3."/>
      <w:lvlJc w:val="right"/>
      <w:pPr>
        <w:ind w:left="2444" w:hanging="180"/>
      </w:pPr>
    </w:lvl>
    <w:lvl w:ilvl="3" w:tplc="0407000F" w:tentative="1">
      <w:start w:val="1"/>
      <w:numFmt w:val="decimal"/>
      <w:lvlText w:val="%4."/>
      <w:lvlJc w:val="left"/>
      <w:pPr>
        <w:ind w:left="3164" w:hanging="360"/>
      </w:pPr>
    </w:lvl>
    <w:lvl w:ilvl="4" w:tplc="04070019" w:tentative="1">
      <w:start w:val="1"/>
      <w:numFmt w:val="lowerLetter"/>
      <w:lvlText w:val="%5."/>
      <w:lvlJc w:val="left"/>
      <w:pPr>
        <w:ind w:left="3884" w:hanging="360"/>
      </w:pPr>
    </w:lvl>
    <w:lvl w:ilvl="5" w:tplc="0407001B" w:tentative="1">
      <w:start w:val="1"/>
      <w:numFmt w:val="lowerRoman"/>
      <w:lvlText w:val="%6."/>
      <w:lvlJc w:val="right"/>
      <w:pPr>
        <w:ind w:left="4604" w:hanging="180"/>
      </w:pPr>
    </w:lvl>
    <w:lvl w:ilvl="6" w:tplc="0407000F" w:tentative="1">
      <w:start w:val="1"/>
      <w:numFmt w:val="decimal"/>
      <w:lvlText w:val="%7."/>
      <w:lvlJc w:val="left"/>
      <w:pPr>
        <w:ind w:left="5324" w:hanging="360"/>
      </w:pPr>
    </w:lvl>
    <w:lvl w:ilvl="7" w:tplc="04070019" w:tentative="1">
      <w:start w:val="1"/>
      <w:numFmt w:val="lowerLetter"/>
      <w:lvlText w:val="%8."/>
      <w:lvlJc w:val="left"/>
      <w:pPr>
        <w:ind w:left="6044" w:hanging="360"/>
      </w:pPr>
    </w:lvl>
    <w:lvl w:ilvl="8" w:tplc="0407001B" w:tentative="1">
      <w:start w:val="1"/>
      <w:numFmt w:val="lowerRoman"/>
      <w:lvlText w:val="%9."/>
      <w:lvlJc w:val="right"/>
      <w:pPr>
        <w:ind w:left="6764" w:hanging="180"/>
      </w:pPr>
    </w:lvl>
  </w:abstractNum>
  <w:abstractNum w:abstractNumId="5" w15:restartNumberingAfterBreak="0">
    <w:nsid w:val="02743E98"/>
    <w:multiLevelType w:val="hybridMultilevel"/>
    <w:tmpl w:val="2F14727A"/>
    <w:lvl w:ilvl="0" w:tplc="4DE475DE">
      <w:start w:val="1"/>
      <w:numFmt w:val="bullet"/>
      <w:lvlText w:val="-"/>
      <w:lvlJc w:val="left"/>
      <w:pPr>
        <w:ind w:left="624" w:hanging="312"/>
      </w:pPr>
      <w:rPr>
        <w:rFonts w:ascii="Arial" w:eastAsiaTheme="minorHAnsi" w:hAnsi="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04E50345"/>
    <w:multiLevelType w:val="hybridMultilevel"/>
    <w:tmpl w:val="4CACB90C"/>
    <w:lvl w:ilvl="0" w:tplc="9D74D378">
      <w:start w:val="1"/>
      <w:numFmt w:val="lowerLetter"/>
      <w:lvlText w:val="%1)"/>
      <w:lvlJc w:val="left"/>
      <w:pPr>
        <w:ind w:left="720" w:hanging="360"/>
      </w:pPr>
      <w:rPr>
        <w:rFonts w:ascii="Arial" w:eastAsiaTheme="minorHAnsi" w:hAnsi="Arial" w:cs="Arial"/>
        <w:b/>
        <w:u w:val="single"/>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06E064F3"/>
    <w:multiLevelType w:val="hybridMultilevel"/>
    <w:tmpl w:val="12025A6C"/>
    <w:lvl w:ilvl="0" w:tplc="3774A872">
      <w:start w:val="1"/>
      <w:numFmt w:val="lowerLetter"/>
      <w:lvlText w:val="%1)"/>
      <w:lvlJc w:val="left"/>
      <w:pPr>
        <w:ind w:left="720" w:hanging="360"/>
      </w:pPr>
      <w:rPr>
        <w:rFonts w:ascii="Arial" w:eastAsiaTheme="minorHAnsi" w:hAnsi="Arial" w:cs="Arial"/>
        <w:b/>
        <w:u w:val="single"/>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0CE900E6"/>
    <w:multiLevelType w:val="hybridMultilevel"/>
    <w:tmpl w:val="DD746994"/>
    <w:lvl w:ilvl="0" w:tplc="AD6A5832">
      <w:start w:val="1"/>
      <w:numFmt w:val="lowerLetter"/>
      <w:lvlText w:val="%1)"/>
      <w:lvlJc w:val="left"/>
      <w:pPr>
        <w:ind w:left="927" w:hanging="360"/>
      </w:pPr>
      <w:rPr>
        <w:rFonts w:hint="default"/>
        <w:b w:val="0"/>
        <w:u w:val="none"/>
      </w:rPr>
    </w:lvl>
    <w:lvl w:ilvl="1" w:tplc="04070019" w:tentative="1">
      <w:start w:val="1"/>
      <w:numFmt w:val="lowerLetter"/>
      <w:lvlText w:val="%2."/>
      <w:lvlJc w:val="left"/>
      <w:pPr>
        <w:ind w:left="1647" w:hanging="360"/>
      </w:pPr>
    </w:lvl>
    <w:lvl w:ilvl="2" w:tplc="0407001B" w:tentative="1">
      <w:start w:val="1"/>
      <w:numFmt w:val="lowerRoman"/>
      <w:lvlText w:val="%3."/>
      <w:lvlJc w:val="right"/>
      <w:pPr>
        <w:ind w:left="2367" w:hanging="180"/>
      </w:pPr>
    </w:lvl>
    <w:lvl w:ilvl="3" w:tplc="0407000F" w:tentative="1">
      <w:start w:val="1"/>
      <w:numFmt w:val="decimal"/>
      <w:lvlText w:val="%4."/>
      <w:lvlJc w:val="left"/>
      <w:pPr>
        <w:ind w:left="3087" w:hanging="360"/>
      </w:pPr>
    </w:lvl>
    <w:lvl w:ilvl="4" w:tplc="04070019" w:tentative="1">
      <w:start w:val="1"/>
      <w:numFmt w:val="lowerLetter"/>
      <w:lvlText w:val="%5."/>
      <w:lvlJc w:val="left"/>
      <w:pPr>
        <w:ind w:left="3807" w:hanging="360"/>
      </w:pPr>
    </w:lvl>
    <w:lvl w:ilvl="5" w:tplc="0407001B" w:tentative="1">
      <w:start w:val="1"/>
      <w:numFmt w:val="lowerRoman"/>
      <w:lvlText w:val="%6."/>
      <w:lvlJc w:val="right"/>
      <w:pPr>
        <w:ind w:left="4527" w:hanging="180"/>
      </w:pPr>
    </w:lvl>
    <w:lvl w:ilvl="6" w:tplc="0407000F" w:tentative="1">
      <w:start w:val="1"/>
      <w:numFmt w:val="decimal"/>
      <w:lvlText w:val="%7."/>
      <w:lvlJc w:val="left"/>
      <w:pPr>
        <w:ind w:left="5247" w:hanging="360"/>
      </w:pPr>
    </w:lvl>
    <w:lvl w:ilvl="7" w:tplc="04070019" w:tentative="1">
      <w:start w:val="1"/>
      <w:numFmt w:val="lowerLetter"/>
      <w:lvlText w:val="%8."/>
      <w:lvlJc w:val="left"/>
      <w:pPr>
        <w:ind w:left="5967" w:hanging="360"/>
      </w:pPr>
    </w:lvl>
    <w:lvl w:ilvl="8" w:tplc="0407001B" w:tentative="1">
      <w:start w:val="1"/>
      <w:numFmt w:val="lowerRoman"/>
      <w:lvlText w:val="%9."/>
      <w:lvlJc w:val="right"/>
      <w:pPr>
        <w:ind w:left="6687" w:hanging="180"/>
      </w:pPr>
    </w:lvl>
  </w:abstractNum>
  <w:abstractNum w:abstractNumId="9" w15:restartNumberingAfterBreak="0">
    <w:nsid w:val="107C0655"/>
    <w:multiLevelType w:val="hybridMultilevel"/>
    <w:tmpl w:val="44AE420E"/>
    <w:lvl w:ilvl="0" w:tplc="792021AE">
      <w:start w:val="1"/>
      <w:numFmt w:val="bullet"/>
      <w:lvlText w:val="-"/>
      <w:lvlJc w:val="left"/>
      <w:pPr>
        <w:ind w:left="720" w:hanging="360"/>
      </w:pPr>
      <w:rPr>
        <w:rFonts w:ascii="Arial" w:eastAsiaTheme="minorHAnsi" w:hAnsi="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18314699"/>
    <w:multiLevelType w:val="hybridMultilevel"/>
    <w:tmpl w:val="2D48809A"/>
    <w:lvl w:ilvl="0" w:tplc="0407000F">
      <w:start w:val="1"/>
      <w:numFmt w:val="decimal"/>
      <w:lvlText w:val="%1."/>
      <w:lvlJc w:val="left"/>
      <w:pPr>
        <w:ind w:left="1004" w:hanging="360"/>
      </w:pPr>
    </w:lvl>
    <w:lvl w:ilvl="1" w:tplc="04070019" w:tentative="1">
      <w:start w:val="1"/>
      <w:numFmt w:val="lowerLetter"/>
      <w:lvlText w:val="%2."/>
      <w:lvlJc w:val="left"/>
      <w:pPr>
        <w:ind w:left="1724" w:hanging="360"/>
      </w:pPr>
    </w:lvl>
    <w:lvl w:ilvl="2" w:tplc="0407001B" w:tentative="1">
      <w:start w:val="1"/>
      <w:numFmt w:val="lowerRoman"/>
      <w:lvlText w:val="%3."/>
      <w:lvlJc w:val="right"/>
      <w:pPr>
        <w:ind w:left="2444" w:hanging="180"/>
      </w:pPr>
    </w:lvl>
    <w:lvl w:ilvl="3" w:tplc="0407000F" w:tentative="1">
      <w:start w:val="1"/>
      <w:numFmt w:val="decimal"/>
      <w:lvlText w:val="%4."/>
      <w:lvlJc w:val="left"/>
      <w:pPr>
        <w:ind w:left="3164" w:hanging="360"/>
      </w:pPr>
    </w:lvl>
    <w:lvl w:ilvl="4" w:tplc="04070019" w:tentative="1">
      <w:start w:val="1"/>
      <w:numFmt w:val="lowerLetter"/>
      <w:lvlText w:val="%5."/>
      <w:lvlJc w:val="left"/>
      <w:pPr>
        <w:ind w:left="3884" w:hanging="360"/>
      </w:pPr>
    </w:lvl>
    <w:lvl w:ilvl="5" w:tplc="0407001B" w:tentative="1">
      <w:start w:val="1"/>
      <w:numFmt w:val="lowerRoman"/>
      <w:lvlText w:val="%6."/>
      <w:lvlJc w:val="right"/>
      <w:pPr>
        <w:ind w:left="4604" w:hanging="180"/>
      </w:pPr>
    </w:lvl>
    <w:lvl w:ilvl="6" w:tplc="0407000F" w:tentative="1">
      <w:start w:val="1"/>
      <w:numFmt w:val="decimal"/>
      <w:lvlText w:val="%7."/>
      <w:lvlJc w:val="left"/>
      <w:pPr>
        <w:ind w:left="5324" w:hanging="360"/>
      </w:pPr>
    </w:lvl>
    <w:lvl w:ilvl="7" w:tplc="04070019" w:tentative="1">
      <w:start w:val="1"/>
      <w:numFmt w:val="lowerLetter"/>
      <w:lvlText w:val="%8."/>
      <w:lvlJc w:val="left"/>
      <w:pPr>
        <w:ind w:left="6044" w:hanging="360"/>
      </w:pPr>
    </w:lvl>
    <w:lvl w:ilvl="8" w:tplc="0407001B" w:tentative="1">
      <w:start w:val="1"/>
      <w:numFmt w:val="lowerRoman"/>
      <w:lvlText w:val="%9."/>
      <w:lvlJc w:val="right"/>
      <w:pPr>
        <w:ind w:left="6764" w:hanging="180"/>
      </w:pPr>
    </w:lvl>
  </w:abstractNum>
  <w:abstractNum w:abstractNumId="11" w15:restartNumberingAfterBreak="0">
    <w:nsid w:val="1BB51FC9"/>
    <w:multiLevelType w:val="hybridMultilevel"/>
    <w:tmpl w:val="2D48809A"/>
    <w:lvl w:ilvl="0" w:tplc="0407000F">
      <w:start w:val="1"/>
      <w:numFmt w:val="decimal"/>
      <w:lvlText w:val="%1."/>
      <w:lvlJc w:val="left"/>
      <w:pPr>
        <w:ind w:left="1004" w:hanging="360"/>
      </w:pPr>
    </w:lvl>
    <w:lvl w:ilvl="1" w:tplc="04070019" w:tentative="1">
      <w:start w:val="1"/>
      <w:numFmt w:val="lowerLetter"/>
      <w:lvlText w:val="%2."/>
      <w:lvlJc w:val="left"/>
      <w:pPr>
        <w:ind w:left="1724" w:hanging="360"/>
      </w:pPr>
    </w:lvl>
    <w:lvl w:ilvl="2" w:tplc="0407001B" w:tentative="1">
      <w:start w:val="1"/>
      <w:numFmt w:val="lowerRoman"/>
      <w:lvlText w:val="%3."/>
      <w:lvlJc w:val="right"/>
      <w:pPr>
        <w:ind w:left="2444" w:hanging="180"/>
      </w:pPr>
    </w:lvl>
    <w:lvl w:ilvl="3" w:tplc="0407000F" w:tentative="1">
      <w:start w:val="1"/>
      <w:numFmt w:val="decimal"/>
      <w:lvlText w:val="%4."/>
      <w:lvlJc w:val="left"/>
      <w:pPr>
        <w:ind w:left="3164" w:hanging="360"/>
      </w:pPr>
    </w:lvl>
    <w:lvl w:ilvl="4" w:tplc="04070019" w:tentative="1">
      <w:start w:val="1"/>
      <w:numFmt w:val="lowerLetter"/>
      <w:lvlText w:val="%5."/>
      <w:lvlJc w:val="left"/>
      <w:pPr>
        <w:ind w:left="3884" w:hanging="360"/>
      </w:pPr>
    </w:lvl>
    <w:lvl w:ilvl="5" w:tplc="0407001B" w:tentative="1">
      <w:start w:val="1"/>
      <w:numFmt w:val="lowerRoman"/>
      <w:lvlText w:val="%6."/>
      <w:lvlJc w:val="right"/>
      <w:pPr>
        <w:ind w:left="4604" w:hanging="180"/>
      </w:pPr>
    </w:lvl>
    <w:lvl w:ilvl="6" w:tplc="0407000F" w:tentative="1">
      <w:start w:val="1"/>
      <w:numFmt w:val="decimal"/>
      <w:lvlText w:val="%7."/>
      <w:lvlJc w:val="left"/>
      <w:pPr>
        <w:ind w:left="5324" w:hanging="360"/>
      </w:pPr>
    </w:lvl>
    <w:lvl w:ilvl="7" w:tplc="04070019" w:tentative="1">
      <w:start w:val="1"/>
      <w:numFmt w:val="lowerLetter"/>
      <w:lvlText w:val="%8."/>
      <w:lvlJc w:val="left"/>
      <w:pPr>
        <w:ind w:left="6044" w:hanging="360"/>
      </w:pPr>
    </w:lvl>
    <w:lvl w:ilvl="8" w:tplc="0407001B" w:tentative="1">
      <w:start w:val="1"/>
      <w:numFmt w:val="lowerRoman"/>
      <w:lvlText w:val="%9."/>
      <w:lvlJc w:val="right"/>
      <w:pPr>
        <w:ind w:left="6764" w:hanging="180"/>
      </w:pPr>
    </w:lvl>
  </w:abstractNum>
  <w:abstractNum w:abstractNumId="12" w15:restartNumberingAfterBreak="0">
    <w:nsid w:val="25927D7E"/>
    <w:multiLevelType w:val="hybridMultilevel"/>
    <w:tmpl w:val="182001B2"/>
    <w:lvl w:ilvl="0" w:tplc="9D74D378">
      <w:start w:val="1"/>
      <w:numFmt w:val="lowerLetter"/>
      <w:lvlText w:val="%1)"/>
      <w:lvlJc w:val="left"/>
      <w:pPr>
        <w:ind w:left="1004" w:hanging="360"/>
      </w:pPr>
      <w:rPr>
        <w:rFonts w:ascii="Arial" w:eastAsiaTheme="minorHAnsi" w:hAnsi="Arial" w:cs="Arial"/>
        <w:b/>
        <w:u w:val="single"/>
      </w:rPr>
    </w:lvl>
    <w:lvl w:ilvl="1" w:tplc="04070019" w:tentative="1">
      <w:start w:val="1"/>
      <w:numFmt w:val="lowerLetter"/>
      <w:lvlText w:val="%2."/>
      <w:lvlJc w:val="left"/>
      <w:pPr>
        <w:ind w:left="1724" w:hanging="360"/>
      </w:pPr>
    </w:lvl>
    <w:lvl w:ilvl="2" w:tplc="0407001B" w:tentative="1">
      <w:start w:val="1"/>
      <w:numFmt w:val="lowerRoman"/>
      <w:lvlText w:val="%3."/>
      <w:lvlJc w:val="right"/>
      <w:pPr>
        <w:ind w:left="2444" w:hanging="180"/>
      </w:pPr>
    </w:lvl>
    <w:lvl w:ilvl="3" w:tplc="0407000F" w:tentative="1">
      <w:start w:val="1"/>
      <w:numFmt w:val="decimal"/>
      <w:lvlText w:val="%4."/>
      <w:lvlJc w:val="left"/>
      <w:pPr>
        <w:ind w:left="3164" w:hanging="360"/>
      </w:pPr>
    </w:lvl>
    <w:lvl w:ilvl="4" w:tplc="04070019" w:tentative="1">
      <w:start w:val="1"/>
      <w:numFmt w:val="lowerLetter"/>
      <w:lvlText w:val="%5."/>
      <w:lvlJc w:val="left"/>
      <w:pPr>
        <w:ind w:left="3884" w:hanging="360"/>
      </w:pPr>
    </w:lvl>
    <w:lvl w:ilvl="5" w:tplc="0407001B" w:tentative="1">
      <w:start w:val="1"/>
      <w:numFmt w:val="lowerRoman"/>
      <w:lvlText w:val="%6."/>
      <w:lvlJc w:val="right"/>
      <w:pPr>
        <w:ind w:left="4604" w:hanging="180"/>
      </w:pPr>
    </w:lvl>
    <w:lvl w:ilvl="6" w:tplc="0407000F" w:tentative="1">
      <w:start w:val="1"/>
      <w:numFmt w:val="decimal"/>
      <w:lvlText w:val="%7."/>
      <w:lvlJc w:val="left"/>
      <w:pPr>
        <w:ind w:left="5324" w:hanging="360"/>
      </w:pPr>
    </w:lvl>
    <w:lvl w:ilvl="7" w:tplc="04070019" w:tentative="1">
      <w:start w:val="1"/>
      <w:numFmt w:val="lowerLetter"/>
      <w:lvlText w:val="%8."/>
      <w:lvlJc w:val="left"/>
      <w:pPr>
        <w:ind w:left="6044" w:hanging="360"/>
      </w:pPr>
    </w:lvl>
    <w:lvl w:ilvl="8" w:tplc="0407001B" w:tentative="1">
      <w:start w:val="1"/>
      <w:numFmt w:val="lowerRoman"/>
      <w:lvlText w:val="%9."/>
      <w:lvlJc w:val="right"/>
      <w:pPr>
        <w:ind w:left="6764" w:hanging="180"/>
      </w:pPr>
    </w:lvl>
  </w:abstractNum>
  <w:abstractNum w:abstractNumId="13" w15:restartNumberingAfterBreak="0">
    <w:nsid w:val="2D9C024E"/>
    <w:multiLevelType w:val="hybridMultilevel"/>
    <w:tmpl w:val="7BD41688"/>
    <w:lvl w:ilvl="0" w:tplc="4F1C7D0A">
      <w:start w:val="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2E3D2044"/>
    <w:multiLevelType w:val="hybridMultilevel"/>
    <w:tmpl w:val="2D48809A"/>
    <w:lvl w:ilvl="0" w:tplc="0407000F">
      <w:start w:val="1"/>
      <w:numFmt w:val="decimal"/>
      <w:lvlText w:val="%1."/>
      <w:lvlJc w:val="left"/>
      <w:pPr>
        <w:ind w:left="1004" w:hanging="360"/>
      </w:pPr>
    </w:lvl>
    <w:lvl w:ilvl="1" w:tplc="04070019" w:tentative="1">
      <w:start w:val="1"/>
      <w:numFmt w:val="lowerLetter"/>
      <w:lvlText w:val="%2."/>
      <w:lvlJc w:val="left"/>
      <w:pPr>
        <w:ind w:left="1724" w:hanging="360"/>
      </w:pPr>
    </w:lvl>
    <w:lvl w:ilvl="2" w:tplc="0407001B" w:tentative="1">
      <w:start w:val="1"/>
      <w:numFmt w:val="lowerRoman"/>
      <w:lvlText w:val="%3."/>
      <w:lvlJc w:val="right"/>
      <w:pPr>
        <w:ind w:left="2444" w:hanging="180"/>
      </w:pPr>
    </w:lvl>
    <w:lvl w:ilvl="3" w:tplc="0407000F" w:tentative="1">
      <w:start w:val="1"/>
      <w:numFmt w:val="decimal"/>
      <w:lvlText w:val="%4."/>
      <w:lvlJc w:val="left"/>
      <w:pPr>
        <w:ind w:left="3164" w:hanging="360"/>
      </w:pPr>
    </w:lvl>
    <w:lvl w:ilvl="4" w:tplc="04070019" w:tentative="1">
      <w:start w:val="1"/>
      <w:numFmt w:val="lowerLetter"/>
      <w:lvlText w:val="%5."/>
      <w:lvlJc w:val="left"/>
      <w:pPr>
        <w:ind w:left="3884" w:hanging="360"/>
      </w:pPr>
    </w:lvl>
    <w:lvl w:ilvl="5" w:tplc="0407001B" w:tentative="1">
      <w:start w:val="1"/>
      <w:numFmt w:val="lowerRoman"/>
      <w:lvlText w:val="%6."/>
      <w:lvlJc w:val="right"/>
      <w:pPr>
        <w:ind w:left="4604" w:hanging="180"/>
      </w:pPr>
    </w:lvl>
    <w:lvl w:ilvl="6" w:tplc="0407000F" w:tentative="1">
      <w:start w:val="1"/>
      <w:numFmt w:val="decimal"/>
      <w:lvlText w:val="%7."/>
      <w:lvlJc w:val="left"/>
      <w:pPr>
        <w:ind w:left="5324" w:hanging="360"/>
      </w:pPr>
    </w:lvl>
    <w:lvl w:ilvl="7" w:tplc="04070019" w:tentative="1">
      <w:start w:val="1"/>
      <w:numFmt w:val="lowerLetter"/>
      <w:lvlText w:val="%8."/>
      <w:lvlJc w:val="left"/>
      <w:pPr>
        <w:ind w:left="6044" w:hanging="360"/>
      </w:pPr>
    </w:lvl>
    <w:lvl w:ilvl="8" w:tplc="0407001B" w:tentative="1">
      <w:start w:val="1"/>
      <w:numFmt w:val="lowerRoman"/>
      <w:lvlText w:val="%9."/>
      <w:lvlJc w:val="right"/>
      <w:pPr>
        <w:ind w:left="6764" w:hanging="180"/>
      </w:pPr>
    </w:lvl>
  </w:abstractNum>
  <w:abstractNum w:abstractNumId="15" w15:restartNumberingAfterBreak="0">
    <w:nsid w:val="41DA1870"/>
    <w:multiLevelType w:val="hybridMultilevel"/>
    <w:tmpl w:val="7E8AF7CA"/>
    <w:lvl w:ilvl="0" w:tplc="579C52A6">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47B355DD"/>
    <w:multiLevelType w:val="hybridMultilevel"/>
    <w:tmpl w:val="60FAE03C"/>
    <w:lvl w:ilvl="0" w:tplc="214A773A">
      <w:start w:val="1"/>
      <w:numFmt w:val="lowerLetter"/>
      <w:lvlText w:val="%1)"/>
      <w:lvlJc w:val="left"/>
      <w:pPr>
        <w:ind w:left="1080" w:hanging="360"/>
      </w:pPr>
      <w:rPr>
        <w:rFonts w:cs="Segoe UI"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7" w15:restartNumberingAfterBreak="0">
    <w:nsid w:val="49772E1A"/>
    <w:multiLevelType w:val="hybridMultilevel"/>
    <w:tmpl w:val="35DEFC5C"/>
    <w:lvl w:ilvl="0" w:tplc="0740996C">
      <w:start w:val="1"/>
      <w:numFmt w:val="lowerLetter"/>
      <w:lvlText w:val="%1)"/>
      <w:lvlJc w:val="left"/>
      <w:pPr>
        <w:ind w:left="927" w:hanging="360"/>
      </w:pPr>
      <w:rPr>
        <w:rFonts w:ascii="Arial" w:eastAsiaTheme="minorHAnsi" w:hAnsi="Arial" w:cs="Arial" w:hint="default"/>
        <w:b w:val="0"/>
        <w:u w:val="none"/>
      </w:rPr>
    </w:lvl>
    <w:lvl w:ilvl="1" w:tplc="04070019" w:tentative="1">
      <w:start w:val="1"/>
      <w:numFmt w:val="lowerLetter"/>
      <w:lvlText w:val="%2."/>
      <w:lvlJc w:val="left"/>
      <w:pPr>
        <w:ind w:left="1647" w:hanging="360"/>
      </w:pPr>
    </w:lvl>
    <w:lvl w:ilvl="2" w:tplc="0407001B" w:tentative="1">
      <w:start w:val="1"/>
      <w:numFmt w:val="lowerRoman"/>
      <w:lvlText w:val="%3."/>
      <w:lvlJc w:val="right"/>
      <w:pPr>
        <w:ind w:left="2367" w:hanging="180"/>
      </w:pPr>
    </w:lvl>
    <w:lvl w:ilvl="3" w:tplc="0407000F" w:tentative="1">
      <w:start w:val="1"/>
      <w:numFmt w:val="decimal"/>
      <w:lvlText w:val="%4."/>
      <w:lvlJc w:val="left"/>
      <w:pPr>
        <w:ind w:left="3087" w:hanging="360"/>
      </w:pPr>
    </w:lvl>
    <w:lvl w:ilvl="4" w:tplc="04070019" w:tentative="1">
      <w:start w:val="1"/>
      <w:numFmt w:val="lowerLetter"/>
      <w:lvlText w:val="%5."/>
      <w:lvlJc w:val="left"/>
      <w:pPr>
        <w:ind w:left="3807" w:hanging="360"/>
      </w:pPr>
    </w:lvl>
    <w:lvl w:ilvl="5" w:tplc="0407001B" w:tentative="1">
      <w:start w:val="1"/>
      <w:numFmt w:val="lowerRoman"/>
      <w:lvlText w:val="%6."/>
      <w:lvlJc w:val="right"/>
      <w:pPr>
        <w:ind w:left="4527" w:hanging="180"/>
      </w:pPr>
    </w:lvl>
    <w:lvl w:ilvl="6" w:tplc="0407000F" w:tentative="1">
      <w:start w:val="1"/>
      <w:numFmt w:val="decimal"/>
      <w:lvlText w:val="%7."/>
      <w:lvlJc w:val="left"/>
      <w:pPr>
        <w:ind w:left="5247" w:hanging="360"/>
      </w:pPr>
    </w:lvl>
    <w:lvl w:ilvl="7" w:tplc="04070019" w:tentative="1">
      <w:start w:val="1"/>
      <w:numFmt w:val="lowerLetter"/>
      <w:lvlText w:val="%8."/>
      <w:lvlJc w:val="left"/>
      <w:pPr>
        <w:ind w:left="5967" w:hanging="360"/>
      </w:pPr>
    </w:lvl>
    <w:lvl w:ilvl="8" w:tplc="0407001B" w:tentative="1">
      <w:start w:val="1"/>
      <w:numFmt w:val="lowerRoman"/>
      <w:lvlText w:val="%9."/>
      <w:lvlJc w:val="right"/>
      <w:pPr>
        <w:ind w:left="6687" w:hanging="180"/>
      </w:pPr>
    </w:lvl>
  </w:abstractNum>
  <w:abstractNum w:abstractNumId="18" w15:restartNumberingAfterBreak="0">
    <w:nsid w:val="49B854F4"/>
    <w:multiLevelType w:val="hybridMultilevel"/>
    <w:tmpl w:val="DD746994"/>
    <w:lvl w:ilvl="0" w:tplc="AD6A5832">
      <w:start w:val="1"/>
      <w:numFmt w:val="lowerLetter"/>
      <w:lvlText w:val="%1)"/>
      <w:lvlJc w:val="left"/>
      <w:pPr>
        <w:ind w:left="927" w:hanging="360"/>
      </w:pPr>
      <w:rPr>
        <w:rFonts w:hint="default"/>
        <w:b w:val="0"/>
        <w:u w:val="none"/>
      </w:rPr>
    </w:lvl>
    <w:lvl w:ilvl="1" w:tplc="04070019" w:tentative="1">
      <w:start w:val="1"/>
      <w:numFmt w:val="lowerLetter"/>
      <w:lvlText w:val="%2."/>
      <w:lvlJc w:val="left"/>
      <w:pPr>
        <w:ind w:left="1647" w:hanging="360"/>
      </w:pPr>
    </w:lvl>
    <w:lvl w:ilvl="2" w:tplc="0407001B" w:tentative="1">
      <w:start w:val="1"/>
      <w:numFmt w:val="lowerRoman"/>
      <w:lvlText w:val="%3."/>
      <w:lvlJc w:val="right"/>
      <w:pPr>
        <w:ind w:left="2367" w:hanging="180"/>
      </w:pPr>
    </w:lvl>
    <w:lvl w:ilvl="3" w:tplc="0407000F" w:tentative="1">
      <w:start w:val="1"/>
      <w:numFmt w:val="decimal"/>
      <w:lvlText w:val="%4."/>
      <w:lvlJc w:val="left"/>
      <w:pPr>
        <w:ind w:left="3087" w:hanging="360"/>
      </w:pPr>
    </w:lvl>
    <w:lvl w:ilvl="4" w:tplc="04070019" w:tentative="1">
      <w:start w:val="1"/>
      <w:numFmt w:val="lowerLetter"/>
      <w:lvlText w:val="%5."/>
      <w:lvlJc w:val="left"/>
      <w:pPr>
        <w:ind w:left="3807" w:hanging="360"/>
      </w:pPr>
    </w:lvl>
    <w:lvl w:ilvl="5" w:tplc="0407001B" w:tentative="1">
      <w:start w:val="1"/>
      <w:numFmt w:val="lowerRoman"/>
      <w:lvlText w:val="%6."/>
      <w:lvlJc w:val="right"/>
      <w:pPr>
        <w:ind w:left="4527" w:hanging="180"/>
      </w:pPr>
    </w:lvl>
    <w:lvl w:ilvl="6" w:tplc="0407000F" w:tentative="1">
      <w:start w:val="1"/>
      <w:numFmt w:val="decimal"/>
      <w:lvlText w:val="%7."/>
      <w:lvlJc w:val="left"/>
      <w:pPr>
        <w:ind w:left="5247" w:hanging="360"/>
      </w:pPr>
    </w:lvl>
    <w:lvl w:ilvl="7" w:tplc="04070019" w:tentative="1">
      <w:start w:val="1"/>
      <w:numFmt w:val="lowerLetter"/>
      <w:lvlText w:val="%8."/>
      <w:lvlJc w:val="left"/>
      <w:pPr>
        <w:ind w:left="5967" w:hanging="360"/>
      </w:pPr>
    </w:lvl>
    <w:lvl w:ilvl="8" w:tplc="0407001B" w:tentative="1">
      <w:start w:val="1"/>
      <w:numFmt w:val="lowerRoman"/>
      <w:lvlText w:val="%9."/>
      <w:lvlJc w:val="right"/>
      <w:pPr>
        <w:ind w:left="6687" w:hanging="180"/>
      </w:pPr>
    </w:lvl>
  </w:abstractNum>
  <w:abstractNum w:abstractNumId="19" w15:restartNumberingAfterBreak="0">
    <w:nsid w:val="585167B7"/>
    <w:multiLevelType w:val="hybridMultilevel"/>
    <w:tmpl w:val="5530A242"/>
    <w:lvl w:ilvl="0" w:tplc="9D74D378">
      <w:start w:val="1"/>
      <w:numFmt w:val="lowerLetter"/>
      <w:lvlText w:val="%1)"/>
      <w:lvlJc w:val="left"/>
      <w:pPr>
        <w:ind w:left="1440" w:hanging="360"/>
      </w:pPr>
      <w:rPr>
        <w:rFonts w:ascii="Arial" w:eastAsiaTheme="minorHAnsi" w:hAnsi="Arial" w:cs="Arial"/>
        <w:b/>
        <w:u w:val="single"/>
      </w:r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20" w15:restartNumberingAfterBreak="0">
    <w:nsid w:val="58B15026"/>
    <w:multiLevelType w:val="hybridMultilevel"/>
    <w:tmpl w:val="DD746994"/>
    <w:lvl w:ilvl="0" w:tplc="AD6A5832">
      <w:start w:val="1"/>
      <w:numFmt w:val="lowerLetter"/>
      <w:lvlText w:val="%1)"/>
      <w:lvlJc w:val="left"/>
      <w:pPr>
        <w:ind w:left="927" w:hanging="360"/>
      </w:pPr>
      <w:rPr>
        <w:rFonts w:hint="default"/>
        <w:b w:val="0"/>
        <w:u w:val="none"/>
      </w:rPr>
    </w:lvl>
    <w:lvl w:ilvl="1" w:tplc="04070019" w:tentative="1">
      <w:start w:val="1"/>
      <w:numFmt w:val="lowerLetter"/>
      <w:lvlText w:val="%2."/>
      <w:lvlJc w:val="left"/>
      <w:pPr>
        <w:ind w:left="1647" w:hanging="360"/>
      </w:pPr>
    </w:lvl>
    <w:lvl w:ilvl="2" w:tplc="0407001B" w:tentative="1">
      <w:start w:val="1"/>
      <w:numFmt w:val="lowerRoman"/>
      <w:lvlText w:val="%3."/>
      <w:lvlJc w:val="right"/>
      <w:pPr>
        <w:ind w:left="2367" w:hanging="180"/>
      </w:pPr>
    </w:lvl>
    <w:lvl w:ilvl="3" w:tplc="0407000F" w:tentative="1">
      <w:start w:val="1"/>
      <w:numFmt w:val="decimal"/>
      <w:lvlText w:val="%4."/>
      <w:lvlJc w:val="left"/>
      <w:pPr>
        <w:ind w:left="3087" w:hanging="360"/>
      </w:pPr>
    </w:lvl>
    <w:lvl w:ilvl="4" w:tplc="04070019" w:tentative="1">
      <w:start w:val="1"/>
      <w:numFmt w:val="lowerLetter"/>
      <w:lvlText w:val="%5."/>
      <w:lvlJc w:val="left"/>
      <w:pPr>
        <w:ind w:left="3807" w:hanging="360"/>
      </w:pPr>
    </w:lvl>
    <w:lvl w:ilvl="5" w:tplc="0407001B" w:tentative="1">
      <w:start w:val="1"/>
      <w:numFmt w:val="lowerRoman"/>
      <w:lvlText w:val="%6."/>
      <w:lvlJc w:val="right"/>
      <w:pPr>
        <w:ind w:left="4527" w:hanging="180"/>
      </w:pPr>
    </w:lvl>
    <w:lvl w:ilvl="6" w:tplc="0407000F" w:tentative="1">
      <w:start w:val="1"/>
      <w:numFmt w:val="decimal"/>
      <w:lvlText w:val="%7."/>
      <w:lvlJc w:val="left"/>
      <w:pPr>
        <w:ind w:left="5247" w:hanging="360"/>
      </w:pPr>
    </w:lvl>
    <w:lvl w:ilvl="7" w:tplc="04070019" w:tentative="1">
      <w:start w:val="1"/>
      <w:numFmt w:val="lowerLetter"/>
      <w:lvlText w:val="%8."/>
      <w:lvlJc w:val="left"/>
      <w:pPr>
        <w:ind w:left="5967" w:hanging="360"/>
      </w:pPr>
    </w:lvl>
    <w:lvl w:ilvl="8" w:tplc="0407001B" w:tentative="1">
      <w:start w:val="1"/>
      <w:numFmt w:val="lowerRoman"/>
      <w:lvlText w:val="%9."/>
      <w:lvlJc w:val="right"/>
      <w:pPr>
        <w:ind w:left="6687" w:hanging="180"/>
      </w:pPr>
    </w:lvl>
  </w:abstractNum>
  <w:abstractNum w:abstractNumId="21" w15:restartNumberingAfterBreak="0">
    <w:nsid w:val="5F482748"/>
    <w:multiLevelType w:val="hybridMultilevel"/>
    <w:tmpl w:val="92CE8AA6"/>
    <w:lvl w:ilvl="0" w:tplc="579C52A6">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5FC72462"/>
    <w:multiLevelType w:val="hybridMultilevel"/>
    <w:tmpl w:val="CE3C5376"/>
    <w:lvl w:ilvl="0" w:tplc="51AA5C00">
      <w:start w:val="1"/>
      <w:numFmt w:val="lowerLetter"/>
      <w:lvlText w:val="%1)"/>
      <w:lvlJc w:val="left"/>
      <w:pPr>
        <w:ind w:left="720" w:hanging="360"/>
      </w:pPr>
      <w:rPr>
        <w:rFonts w:hint="default"/>
        <w:sz w:val="18"/>
        <w:szCs w:val="18"/>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646E22CA"/>
    <w:multiLevelType w:val="hybridMultilevel"/>
    <w:tmpl w:val="9DD44D52"/>
    <w:lvl w:ilvl="0" w:tplc="579C52A6">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657872EE"/>
    <w:multiLevelType w:val="hybridMultilevel"/>
    <w:tmpl w:val="FD649410"/>
    <w:lvl w:ilvl="0" w:tplc="C1BE314A">
      <w:start w:val="1"/>
      <w:numFmt w:val="lowerLetter"/>
      <w:lvlText w:val="%1)"/>
      <w:lvlJc w:val="left"/>
      <w:pPr>
        <w:ind w:left="1440" w:hanging="360"/>
      </w:pPr>
      <w:rPr>
        <w:rFonts w:ascii="Arial" w:eastAsiaTheme="minorHAnsi" w:hAnsi="Arial" w:cs="Arial"/>
        <w:b w:val="0"/>
        <w:u w:val="none"/>
      </w:r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25" w15:restartNumberingAfterBreak="0">
    <w:nsid w:val="663306B4"/>
    <w:multiLevelType w:val="hybridMultilevel"/>
    <w:tmpl w:val="3E300388"/>
    <w:lvl w:ilvl="0" w:tplc="579C52A6">
      <w:start w:val="1"/>
      <w:numFmt w:val="lowerLetter"/>
      <w:lvlText w:val="%1)"/>
      <w:lvlJc w:val="left"/>
      <w:pPr>
        <w:ind w:left="644" w:hanging="360"/>
      </w:pPr>
      <w:rPr>
        <w:rFonts w:hint="default"/>
      </w:rPr>
    </w:lvl>
    <w:lvl w:ilvl="1" w:tplc="04070019" w:tentative="1">
      <w:start w:val="1"/>
      <w:numFmt w:val="lowerLetter"/>
      <w:lvlText w:val="%2."/>
      <w:lvlJc w:val="left"/>
      <w:pPr>
        <w:ind w:left="1364" w:hanging="360"/>
      </w:pPr>
    </w:lvl>
    <w:lvl w:ilvl="2" w:tplc="0407001B" w:tentative="1">
      <w:start w:val="1"/>
      <w:numFmt w:val="lowerRoman"/>
      <w:lvlText w:val="%3."/>
      <w:lvlJc w:val="right"/>
      <w:pPr>
        <w:ind w:left="2084" w:hanging="180"/>
      </w:pPr>
    </w:lvl>
    <w:lvl w:ilvl="3" w:tplc="0407000F" w:tentative="1">
      <w:start w:val="1"/>
      <w:numFmt w:val="decimal"/>
      <w:lvlText w:val="%4."/>
      <w:lvlJc w:val="left"/>
      <w:pPr>
        <w:ind w:left="2804" w:hanging="360"/>
      </w:pPr>
    </w:lvl>
    <w:lvl w:ilvl="4" w:tplc="04070019" w:tentative="1">
      <w:start w:val="1"/>
      <w:numFmt w:val="lowerLetter"/>
      <w:lvlText w:val="%5."/>
      <w:lvlJc w:val="left"/>
      <w:pPr>
        <w:ind w:left="3524" w:hanging="360"/>
      </w:pPr>
    </w:lvl>
    <w:lvl w:ilvl="5" w:tplc="0407001B" w:tentative="1">
      <w:start w:val="1"/>
      <w:numFmt w:val="lowerRoman"/>
      <w:lvlText w:val="%6."/>
      <w:lvlJc w:val="right"/>
      <w:pPr>
        <w:ind w:left="4244" w:hanging="180"/>
      </w:pPr>
    </w:lvl>
    <w:lvl w:ilvl="6" w:tplc="0407000F" w:tentative="1">
      <w:start w:val="1"/>
      <w:numFmt w:val="decimal"/>
      <w:lvlText w:val="%7."/>
      <w:lvlJc w:val="left"/>
      <w:pPr>
        <w:ind w:left="4964" w:hanging="360"/>
      </w:pPr>
    </w:lvl>
    <w:lvl w:ilvl="7" w:tplc="04070019" w:tentative="1">
      <w:start w:val="1"/>
      <w:numFmt w:val="lowerLetter"/>
      <w:lvlText w:val="%8."/>
      <w:lvlJc w:val="left"/>
      <w:pPr>
        <w:ind w:left="5684" w:hanging="360"/>
      </w:pPr>
    </w:lvl>
    <w:lvl w:ilvl="8" w:tplc="0407001B" w:tentative="1">
      <w:start w:val="1"/>
      <w:numFmt w:val="lowerRoman"/>
      <w:lvlText w:val="%9."/>
      <w:lvlJc w:val="right"/>
      <w:pPr>
        <w:ind w:left="6404" w:hanging="180"/>
      </w:pPr>
    </w:lvl>
  </w:abstractNum>
  <w:abstractNum w:abstractNumId="26" w15:restartNumberingAfterBreak="0">
    <w:nsid w:val="674C2953"/>
    <w:multiLevelType w:val="hybridMultilevel"/>
    <w:tmpl w:val="DD629828"/>
    <w:lvl w:ilvl="0" w:tplc="9D74D378">
      <w:start w:val="1"/>
      <w:numFmt w:val="lowerLetter"/>
      <w:lvlText w:val="%1)"/>
      <w:lvlJc w:val="left"/>
      <w:pPr>
        <w:ind w:left="720" w:hanging="360"/>
      </w:pPr>
      <w:rPr>
        <w:rFonts w:ascii="Arial" w:eastAsiaTheme="minorHAnsi" w:hAnsi="Arial" w:cs="Arial"/>
        <w:b/>
        <w:u w:val="single"/>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7415098B"/>
    <w:multiLevelType w:val="hybridMultilevel"/>
    <w:tmpl w:val="374A8CE4"/>
    <w:lvl w:ilvl="0" w:tplc="AC803C9A">
      <w:start w:val="1"/>
      <w:numFmt w:val="lowerLetter"/>
      <w:lvlText w:val="%1)"/>
      <w:lvlJc w:val="left"/>
      <w:pPr>
        <w:ind w:left="644" w:hanging="360"/>
      </w:pPr>
      <w:rPr>
        <w:rFonts w:ascii="Arial" w:eastAsiaTheme="minorHAnsi" w:hAnsi="Arial" w:cs="Arial"/>
        <w:b w:val="0"/>
        <w:u w:val="none"/>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75214BF6"/>
    <w:multiLevelType w:val="hybridMultilevel"/>
    <w:tmpl w:val="B22CEACA"/>
    <w:lvl w:ilvl="0" w:tplc="99F82E98">
      <w:start w:val="1"/>
      <w:numFmt w:val="bullet"/>
      <w:lvlText w:val="-"/>
      <w:lvlJc w:val="left"/>
      <w:pPr>
        <w:ind w:left="278" w:firstLine="82"/>
      </w:pPr>
      <w:rPr>
        <w:rFonts w:ascii="Arial" w:eastAsiaTheme="minorHAnsi" w:hAnsi="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0"/>
  </w:num>
  <w:num w:numId="5">
    <w:abstractNumId w:val="26"/>
  </w:num>
  <w:num w:numId="6">
    <w:abstractNumId w:val="18"/>
  </w:num>
  <w:num w:numId="7">
    <w:abstractNumId w:val="12"/>
  </w:num>
  <w:num w:numId="8">
    <w:abstractNumId w:val="25"/>
  </w:num>
  <w:num w:numId="9">
    <w:abstractNumId w:val="6"/>
  </w:num>
  <w:num w:numId="10">
    <w:abstractNumId w:val="27"/>
  </w:num>
  <w:num w:numId="11">
    <w:abstractNumId w:val="15"/>
  </w:num>
  <w:num w:numId="12">
    <w:abstractNumId w:val="21"/>
  </w:num>
  <w:num w:numId="13">
    <w:abstractNumId w:val="23"/>
  </w:num>
  <w:num w:numId="14">
    <w:abstractNumId w:val="16"/>
  </w:num>
  <w:num w:numId="15">
    <w:abstractNumId w:val="19"/>
  </w:num>
  <w:num w:numId="16">
    <w:abstractNumId w:val="17"/>
  </w:num>
  <w:num w:numId="17">
    <w:abstractNumId w:val="7"/>
  </w:num>
  <w:num w:numId="18">
    <w:abstractNumId w:val="24"/>
  </w:num>
  <w:num w:numId="19">
    <w:abstractNumId w:val="20"/>
  </w:num>
  <w:num w:numId="20">
    <w:abstractNumId w:val="8"/>
  </w:num>
  <w:num w:numId="21">
    <w:abstractNumId w:val="14"/>
  </w:num>
  <w:num w:numId="22">
    <w:abstractNumId w:val="4"/>
  </w:num>
  <w:num w:numId="23">
    <w:abstractNumId w:val="10"/>
  </w:num>
  <w:num w:numId="24">
    <w:abstractNumId w:val="11"/>
  </w:num>
  <w:num w:numId="25">
    <w:abstractNumId w:val="13"/>
  </w:num>
  <w:num w:numId="26">
    <w:abstractNumId w:val="28"/>
  </w:num>
  <w:num w:numId="27">
    <w:abstractNumId w:val="5"/>
  </w:num>
  <w:num w:numId="28">
    <w:abstractNumId w:val="9"/>
  </w:num>
  <w:num w:numId="2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roofState w:spelling="clean" w:grammar="clean"/>
  <w:documentProtection w:edit="forms" w:enforcement="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46B1"/>
    <w:rsid w:val="000528FC"/>
    <w:rsid w:val="00062661"/>
    <w:rsid w:val="000701FA"/>
    <w:rsid w:val="000A3768"/>
    <w:rsid w:val="00185284"/>
    <w:rsid w:val="001A502C"/>
    <w:rsid w:val="001A7C16"/>
    <w:rsid w:val="00245694"/>
    <w:rsid w:val="002B7464"/>
    <w:rsid w:val="002C6349"/>
    <w:rsid w:val="00314C5A"/>
    <w:rsid w:val="00324154"/>
    <w:rsid w:val="0032524C"/>
    <w:rsid w:val="0033349E"/>
    <w:rsid w:val="003455E9"/>
    <w:rsid w:val="00346429"/>
    <w:rsid w:val="003600A8"/>
    <w:rsid w:val="00361B7F"/>
    <w:rsid w:val="00361E38"/>
    <w:rsid w:val="00364C1C"/>
    <w:rsid w:val="003A2B98"/>
    <w:rsid w:val="003C4F30"/>
    <w:rsid w:val="003D45E3"/>
    <w:rsid w:val="00411301"/>
    <w:rsid w:val="00423AD9"/>
    <w:rsid w:val="004460E8"/>
    <w:rsid w:val="00452585"/>
    <w:rsid w:val="00452CD6"/>
    <w:rsid w:val="004747E4"/>
    <w:rsid w:val="004751C8"/>
    <w:rsid w:val="004E77E6"/>
    <w:rsid w:val="005007DA"/>
    <w:rsid w:val="00501CE0"/>
    <w:rsid w:val="005253F8"/>
    <w:rsid w:val="0055388F"/>
    <w:rsid w:val="005604E5"/>
    <w:rsid w:val="00576151"/>
    <w:rsid w:val="00594294"/>
    <w:rsid w:val="005B36BA"/>
    <w:rsid w:val="005B4FBB"/>
    <w:rsid w:val="00670C28"/>
    <w:rsid w:val="00671A3F"/>
    <w:rsid w:val="0067470B"/>
    <w:rsid w:val="006A0F93"/>
    <w:rsid w:val="006D02BA"/>
    <w:rsid w:val="006E0307"/>
    <w:rsid w:val="006F4436"/>
    <w:rsid w:val="007303E0"/>
    <w:rsid w:val="00764C90"/>
    <w:rsid w:val="00777EB6"/>
    <w:rsid w:val="007C032F"/>
    <w:rsid w:val="007F5F7C"/>
    <w:rsid w:val="00830FD7"/>
    <w:rsid w:val="00844CE1"/>
    <w:rsid w:val="00891F07"/>
    <w:rsid w:val="008A013B"/>
    <w:rsid w:val="008B5FBE"/>
    <w:rsid w:val="008C00C8"/>
    <w:rsid w:val="008C42A9"/>
    <w:rsid w:val="008D03CA"/>
    <w:rsid w:val="008E0BE1"/>
    <w:rsid w:val="009326E9"/>
    <w:rsid w:val="00943340"/>
    <w:rsid w:val="0094717C"/>
    <w:rsid w:val="009B0908"/>
    <w:rsid w:val="009D6446"/>
    <w:rsid w:val="00A02230"/>
    <w:rsid w:val="00A038C7"/>
    <w:rsid w:val="00A046B1"/>
    <w:rsid w:val="00A279B2"/>
    <w:rsid w:val="00A971CE"/>
    <w:rsid w:val="00AB5168"/>
    <w:rsid w:val="00AE2CDA"/>
    <w:rsid w:val="00AF115E"/>
    <w:rsid w:val="00B013DB"/>
    <w:rsid w:val="00B03D64"/>
    <w:rsid w:val="00B30CA5"/>
    <w:rsid w:val="00B31DDC"/>
    <w:rsid w:val="00BB3CD5"/>
    <w:rsid w:val="00BC104F"/>
    <w:rsid w:val="00BC5A54"/>
    <w:rsid w:val="00C33B5C"/>
    <w:rsid w:val="00C45E1B"/>
    <w:rsid w:val="00CD338B"/>
    <w:rsid w:val="00CE2C87"/>
    <w:rsid w:val="00D33D7B"/>
    <w:rsid w:val="00D53C24"/>
    <w:rsid w:val="00D82578"/>
    <w:rsid w:val="00DA70DC"/>
    <w:rsid w:val="00DD56DA"/>
    <w:rsid w:val="00E42812"/>
    <w:rsid w:val="00E43B61"/>
    <w:rsid w:val="00E528FE"/>
    <w:rsid w:val="00E6289A"/>
    <w:rsid w:val="00E77373"/>
    <w:rsid w:val="00E8768F"/>
    <w:rsid w:val="00EA0532"/>
    <w:rsid w:val="00EE3915"/>
    <w:rsid w:val="00F00C39"/>
    <w:rsid w:val="00F2129B"/>
    <w:rsid w:val="00F3283A"/>
    <w:rsid w:val="00F37679"/>
    <w:rsid w:val="00F414DA"/>
    <w:rsid w:val="00F41E84"/>
    <w:rsid w:val="00F50C10"/>
    <w:rsid w:val="00F82DC1"/>
    <w:rsid w:val="00F845AA"/>
    <w:rsid w:val="00FB5927"/>
    <w:rsid w:val="00FC479E"/>
    <w:rsid w:val="00FD16F1"/>
    <w:rsid w:val="00FD323F"/>
    <w:rsid w:val="00FD4DA6"/>
    <w:rsid w:val="00FE6EE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778EEC"/>
  <w15:chartTrackingRefBased/>
  <w15:docId w15:val="{6B0C1ABF-3AE1-4C01-A17F-C80AA5ACA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F5F7C"/>
    <w:pPr>
      <w:spacing w:before="120" w:after="0" w:line="240" w:lineRule="auto"/>
    </w:pPr>
    <w:rPr>
      <w:rFonts w:ascii="Arial" w:hAnsi="Arial"/>
    </w:rPr>
  </w:style>
  <w:style w:type="paragraph" w:styleId="berschrift1">
    <w:name w:val="heading 1"/>
    <w:basedOn w:val="Standard"/>
    <w:next w:val="Standard"/>
    <w:link w:val="berschrift1Zchn"/>
    <w:uiPriority w:val="1"/>
    <w:qFormat/>
    <w:rsid w:val="007F5F7C"/>
    <w:pPr>
      <w:autoSpaceDE w:val="0"/>
      <w:autoSpaceDN w:val="0"/>
      <w:adjustRightInd w:val="0"/>
      <w:spacing w:before="0"/>
      <w:outlineLvl w:val="0"/>
    </w:pPr>
    <w:rPr>
      <w:rFonts w:cs="Segoe UI"/>
      <w:szCs w:val="17"/>
    </w:rPr>
  </w:style>
  <w:style w:type="paragraph" w:styleId="berschrift2">
    <w:name w:val="heading 2"/>
    <w:basedOn w:val="Standard"/>
    <w:next w:val="Standard"/>
    <w:link w:val="berschrift2Zchn"/>
    <w:uiPriority w:val="1"/>
    <w:qFormat/>
    <w:rsid w:val="007F5F7C"/>
    <w:pPr>
      <w:autoSpaceDE w:val="0"/>
      <w:autoSpaceDN w:val="0"/>
      <w:adjustRightInd w:val="0"/>
      <w:spacing w:before="0"/>
      <w:ind w:left="363"/>
      <w:outlineLvl w:val="1"/>
    </w:pPr>
    <w:rPr>
      <w:rFonts w:ascii="Times New Roman" w:hAnsi="Times New Roman" w:cs="Times New Roman"/>
      <w:sz w:val="16"/>
      <w:szCs w:val="1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1"/>
    <w:rsid w:val="007F5F7C"/>
    <w:rPr>
      <w:rFonts w:ascii="Arial" w:hAnsi="Arial" w:cs="Segoe UI"/>
      <w:szCs w:val="17"/>
    </w:rPr>
  </w:style>
  <w:style w:type="character" w:customStyle="1" w:styleId="berschrift2Zchn">
    <w:name w:val="Überschrift 2 Zchn"/>
    <w:basedOn w:val="Absatz-Standardschriftart"/>
    <w:link w:val="berschrift2"/>
    <w:uiPriority w:val="1"/>
    <w:rsid w:val="007F5F7C"/>
    <w:rPr>
      <w:rFonts w:ascii="Times New Roman" w:hAnsi="Times New Roman" w:cs="Times New Roman"/>
      <w:sz w:val="16"/>
      <w:szCs w:val="16"/>
    </w:rPr>
  </w:style>
  <w:style w:type="paragraph" w:customStyle="1" w:styleId="Prn">
    <w:name w:val="Prn"/>
    <w:basedOn w:val="Standard"/>
    <w:link w:val="PrnZchn"/>
    <w:autoRedefine/>
    <w:qFormat/>
    <w:rsid w:val="007F5F7C"/>
    <w:pPr>
      <w:tabs>
        <w:tab w:val="left" w:pos="426"/>
        <w:tab w:val="left" w:pos="567"/>
        <w:tab w:val="left" w:pos="1418"/>
      </w:tabs>
      <w:autoSpaceDE w:val="0"/>
      <w:autoSpaceDN w:val="0"/>
      <w:adjustRightInd w:val="0"/>
      <w:ind w:left="851"/>
      <w:jc w:val="both"/>
    </w:pPr>
    <w:rPr>
      <w:rFonts w:eastAsia="Calibri" w:cs="Arial"/>
      <w:i/>
      <w:sz w:val="18"/>
      <w:szCs w:val="18"/>
    </w:rPr>
  </w:style>
  <w:style w:type="character" w:customStyle="1" w:styleId="PrnZchn">
    <w:name w:val="Prn Zchn"/>
    <w:basedOn w:val="Absatz-Standardschriftart"/>
    <w:link w:val="Prn"/>
    <w:rsid w:val="007F5F7C"/>
    <w:rPr>
      <w:rFonts w:ascii="Arial" w:eastAsia="Calibri" w:hAnsi="Arial" w:cs="Arial"/>
      <w:i/>
      <w:sz w:val="18"/>
      <w:szCs w:val="18"/>
    </w:rPr>
  </w:style>
  <w:style w:type="paragraph" w:customStyle="1" w:styleId="PrnEinzug">
    <w:name w:val="Prn Einzug"/>
    <w:basedOn w:val="Standard"/>
    <w:autoRedefine/>
    <w:qFormat/>
    <w:rsid w:val="007F5F7C"/>
    <w:pPr>
      <w:tabs>
        <w:tab w:val="left" w:pos="426"/>
        <w:tab w:val="left" w:pos="567"/>
        <w:tab w:val="left" w:pos="851"/>
        <w:tab w:val="left" w:pos="1134"/>
      </w:tabs>
      <w:autoSpaceDE w:val="0"/>
      <w:autoSpaceDN w:val="0"/>
      <w:adjustRightInd w:val="0"/>
      <w:ind w:left="1135" w:hanging="284"/>
      <w:jc w:val="both"/>
    </w:pPr>
    <w:rPr>
      <w:rFonts w:eastAsia="Calibri" w:cs="Arial"/>
      <w:i/>
      <w:sz w:val="18"/>
      <w:szCs w:val="18"/>
    </w:rPr>
  </w:style>
  <w:style w:type="paragraph" w:customStyle="1" w:styleId="Prn0">
    <w:name w:val="Prn Ü"/>
    <w:basedOn w:val="Prn"/>
    <w:autoRedefine/>
    <w:qFormat/>
    <w:rsid w:val="007F5F7C"/>
    <w:pPr>
      <w:tabs>
        <w:tab w:val="left" w:pos="1134"/>
      </w:tabs>
    </w:pPr>
    <w:rPr>
      <w:b/>
      <w:u w:val="single"/>
    </w:rPr>
  </w:style>
  <w:style w:type="paragraph" w:customStyle="1" w:styleId="Para">
    <w:name w:val="Para"/>
    <w:basedOn w:val="Listenabsatz"/>
    <w:qFormat/>
    <w:rsid w:val="007F5F7C"/>
    <w:pPr>
      <w:spacing w:before="0" w:after="200" w:line="276" w:lineRule="auto"/>
      <w:ind w:left="0"/>
      <w:contextualSpacing w:val="0"/>
      <w:jc w:val="both"/>
    </w:pPr>
    <w:rPr>
      <w:rFonts w:eastAsia="Calibri" w:cs="Arial"/>
      <w:b/>
      <w:sz w:val="20"/>
    </w:rPr>
  </w:style>
  <w:style w:type="paragraph" w:styleId="Listenabsatz">
    <w:name w:val="List Paragraph"/>
    <w:basedOn w:val="Standard"/>
    <w:uiPriority w:val="1"/>
    <w:qFormat/>
    <w:rsid w:val="007F5F7C"/>
    <w:pPr>
      <w:ind w:left="720"/>
      <w:contextualSpacing/>
    </w:pPr>
  </w:style>
  <w:style w:type="paragraph" w:styleId="Textkrper">
    <w:name w:val="Body Text"/>
    <w:basedOn w:val="Standard"/>
    <w:link w:val="TextkrperZchn"/>
    <w:uiPriority w:val="1"/>
    <w:qFormat/>
    <w:rsid w:val="007F5F7C"/>
    <w:pPr>
      <w:autoSpaceDE w:val="0"/>
      <w:autoSpaceDN w:val="0"/>
      <w:adjustRightInd w:val="0"/>
      <w:spacing w:before="0"/>
      <w:ind w:left="40"/>
    </w:pPr>
    <w:rPr>
      <w:rFonts w:ascii="Times New Roman" w:hAnsi="Times New Roman" w:cs="Times New Roman"/>
      <w:sz w:val="15"/>
      <w:szCs w:val="15"/>
    </w:rPr>
  </w:style>
  <w:style w:type="character" w:customStyle="1" w:styleId="TextkrperZchn">
    <w:name w:val="Textkörper Zchn"/>
    <w:basedOn w:val="Absatz-Standardschriftart"/>
    <w:link w:val="Textkrper"/>
    <w:uiPriority w:val="1"/>
    <w:rsid w:val="007F5F7C"/>
    <w:rPr>
      <w:rFonts w:ascii="Times New Roman" w:hAnsi="Times New Roman" w:cs="Times New Roman"/>
      <w:sz w:val="15"/>
      <w:szCs w:val="15"/>
    </w:rPr>
  </w:style>
  <w:style w:type="paragraph" w:customStyle="1" w:styleId="TableParagraph">
    <w:name w:val="Table Paragraph"/>
    <w:basedOn w:val="Standard"/>
    <w:uiPriority w:val="1"/>
    <w:qFormat/>
    <w:rsid w:val="007F5F7C"/>
    <w:pPr>
      <w:autoSpaceDE w:val="0"/>
      <w:autoSpaceDN w:val="0"/>
      <w:adjustRightInd w:val="0"/>
      <w:spacing w:before="0"/>
    </w:pPr>
    <w:rPr>
      <w:rFonts w:ascii="Times New Roman" w:hAnsi="Times New Roman" w:cs="Times New Roman"/>
      <w:sz w:val="24"/>
      <w:szCs w:val="24"/>
    </w:rPr>
  </w:style>
  <w:style w:type="paragraph" w:styleId="Kopfzeile">
    <w:name w:val="header"/>
    <w:basedOn w:val="Standard"/>
    <w:link w:val="KopfzeileZchn"/>
    <w:uiPriority w:val="99"/>
    <w:rsid w:val="007F5F7C"/>
    <w:pPr>
      <w:tabs>
        <w:tab w:val="center" w:pos="4536"/>
        <w:tab w:val="right" w:pos="9072"/>
      </w:tabs>
      <w:spacing w:before="0"/>
    </w:pPr>
    <w:rPr>
      <w:rFonts w:ascii="Times New Roman" w:eastAsia="Times New Roman" w:hAnsi="Times New Roman" w:cs="Times New Roman"/>
      <w:sz w:val="20"/>
      <w:szCs w:val="20"/>
      <w:lang w:eastAsia="de-DE"/>
    </w:rPr>
  </w:style>
  <w:style w:type="character" w:customStyle="1" w:styleId="KopfzeileZchn">
    <w:name w:val="Kopfzeile Zchn"/>
    <w:basedOn w:val="Absatz-Standardschriftart"/>
    <w:link w:val="Kopfzeile"/>
    <w:uiPriority w:val="99"/>
    <w:rsid w:val="007F5F7C"/>
    <w:rPr>
      <w:rFonts w:ascii="Times New Roman" w:eastAsia="Times New Roman" w:hAnsi="Times New Roman" w:cs="Times New Roman"/>
      <w:sz w:val="20"/>
      <w:szCs w:val="20"/>
      <w:lang w:eastAsia="de-DE"/>
    </w:rPr>
  </w:style>
  <w:style w:type="character" w:customStyle="1" w:styleId="FuzeileZchn">
    <w:name w:val="Fußzeile Zchn"/>
    <w:basedOn w:val="Absatz-Standardschriftart"/>
    <w:link w:val="Fuzeile"/>
    <w:semiHidden/>
    <w:rsid w:val="007F5F7C"/>
    <w:rPr>
      <w:rFonts w:ascii="Times New Roman" w:eastAsia="Times New Roman" w:hAnsi="Times New Roman" w:cs="Times New Roman"/>
      <w:sz w:val="20"/>
      <w:szCs w:val="20"/>
      <w:lang w:eastAsia="de-DE"/>
    </w:rPr>
  </w:style>
  <w:style w:type="paragraph" w:styleId="Fuzeile">
    <w:name w:val="footer"/>
    <w:basedOn w:val="Standard"/>
    <w:link w:val="FuzeileZchn"/>
    <w:semiHidden/>
    <w:rsid w:val="007F5F7C"/>
    <w:pPr>
      <w:tabs>
        <w:tab w:val="center" w:pos="4536"/>
        <w:tab w:val="right" w:pos="9072"/>
      </w:tabs>
      <w:spacing w:before="0"/>
    </w:pPr>
    <w:rPr>
      <w:rFonts w:ascii="Times New Roman" w:eastAsia="Times New Roman" w:hAnsi="Times New Roman" w:cs="Times New Roman"/>
      <w:sz w:val="20"/>
      <w:szCs w:val="20"/>
      <w:lang w:eastAsia="de-DE"/>
    </w:rPr>
  </w:style>
  <w:style w:type="character" w:customStyle="1" w:styleId="FuzeileZchn1">
    <w:name w:val="Fußzeile Zchn1"/>
    <w:basedOn w:val="Absatz-Standardschriftart"/>
    <w:uiPriority w:val="99"/>
    <w:semiHidden/>
    <w:rsid w:val="007F5F7C"/>
    <w:rPr>
      <w:rFonts w:ascii="Arial" w:hAnsi="Arial"/>
    </w:rPr>
  </w:style>
  <w:style w:type="numbering" w:customStyle="1" w:styleId="KeineListe1">
    <w:name w:val="Keine Liste1"/>
    <w:next w:val="KeineListe"/>
    <w:uiPriority w:val="99"/>
    <w:semiHidden/>
    <w:unhideWhenUsed/>
    <w:rsid w:val="007F5F7C"/>
  </w:style>
  <w:style w:type="character" w:styleId="Seitenzahl">
    <w:name w:val="page number"/>
    <w:basedOn w:val="Absatz-Standardschriftart"/>
    <w:semiHidden/>
    <w:rsid w:val="007F5F7C"/>
  </w:style>
  <w:style w:type="paragraph" w:customStyle="1" w:styleId="Intern">
    <w:name w:val="Intern"/>
    <w:basedOn w:val="Standard"/>
    <w:rsid w:val="007F5F7C"/>
    <w:pPr>
      <w:framePr w:w="9923" w:hSpace="142" w:wrap="around" w:vAnchor="page" w:hAnchor="page" w:x="1413" w:y="710"/>
      <w:tabs>
        <w:tab w:val="left" w:pos="6237"/>
        <w:tab w:val="left" w:pos="7938"/>
      </w:tabs>
      <w:spacing w:before="0"/>
    </w:pPr>
    <w:rPr>
      <w:rFonts w:ascii="Times New Roman" w:eastAsia="Times New Roman" w:hAnsi="Times New Roman" w:cs="Times New Roman"/>
      <w:sz w:val="24"/>
      <w:szCs w:val="20"/>
      <w:lang w:eastAsia="de-DE"/>
    </w:rPr>
  </w:style>
  <w:style w:type="paragraph" w:styleId="Sprechblasentext">
    <w:name w:val="Balloon Text"/>
    <w:basedOn w:val="Standard"/>
    <w:link w:val="SprechblasentextZchn"/>
    <w:uiPriority w:val="99"/>
    <w:semiHidden/>
    <w:unhideWhenUsed/>
    <w:rsid w:val="007F5F7C"/>
    <w:pPr>
      <w:spacing w:before="0"/>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7F5F7C"/>
    <w:rPr>
      <w:rFonts w:ascii="Tahoma" w:hAnsi="Tahoma" w:cs="Tahoma"/>
      <w:sz w:val="16"/>
      <w:szCs w:val="16"/>
    </w:rPr>
  </w:style>
  <w:style w:type="paragraph" w:styleId="Textkrper-Zeileneinzug">
    <w:name w:val="Body Text Indent"/>
    <w:basedOn w:val="Standard"/>
    <w:link w:val="Textkrper-ZeileneinzugZchn"/>
    <w:uiPriority w:val="99"/>
    <w:semiHidden/>
    <w:unhideWhenUsed/>
    <w:rsid w:val="007F5F7C"/>
    <w:pPr>
      <w:spacing w:after="120"/>
      <w:ind w:left="283"/>
    </w:pPr>
  </w:style>
  <w:style w:type="character" w:customStyle="1" w:styleId="Textkrper-ZeileneinzugZchn">
    <w:name w:val="Textkörper-Zeileneinzug Zchn"/>
    <w:basedOn w:val="Absatz-Standardschriftart"/>
    <w:link w:val="Textkrper-Zeileneinzug"/>
    <w:uiPriority w:val="99"/>
    <w:semiHidden/>
    <w:rsid w:val="007F5F7C"/>
    <w:rPr>
      <w:rFonts w:ascii="Arial" w:hAnsi="Arial"/>
    </w:rPr>
  </w:style>
  <w:style w:type="paragraph" w:styleId="Funotentext">
    <w:name w:val="footnote text"/>
    <w:basedOn w:val="Standard"/>
    <w:link w:val="FunotentextZchn"/>
    <w:uiPriority w:val="99"/>
    <w:semiHidden/>
    <w:unhideWhenUsed/>
    <w:rsid w:val="007F5F7C"/>
    <w:pPr>
      <w:spacing w:before="0"/>
    </w:pPr>
    <w:rPr>
      <w:rFonts w:asciiTheme="minorHAnsi" w:hAnsiTheme="minorHAnsi"/>
      <w:sz w:val="20"/>
      <w:szCs w:val="20"/>
    </w:rPr>
  </w:style>
  <w:style w:type="character" w:customStyle="1" w:styleId="FunotentextZchn">
    <w:name w:val="Fußnotentext Zchn"/>
    <w:basedOn w:val="Absatz-Standardschriftart"/>
    <w:link w:val="Funotentext"/>
    <w:uiPriority w:val="99"/>
    <w:semiHidden/>
    <w:rsid w:val="007F5F7C"/>
    <w:rPr>
      <w:sz w:val="20"/>
      <w:szCs w:val="20"/>
    </w:rPr>
  </w:style>
  <w:style w:type="character" w:styleId="Funotenzeichen">
    <w:name w:val="footnote reference"/>
    <w:basedOn w:val="Absatz-Standardschriftart"/>
    <w:uiPriority w:val="99"/>
    <w:semiHidden/>
    <w:unhideWhenUsed/>
    <w:rsid w:val="007F5F7C"/>
    <w:rPr>
      <w:vertAlign w:val="superscript"/>
    </w:rPr>
  </w:style>
  <w:style w:type="paragraph" w:styleId="berarbeitung">
    <w:name w:val="Revision"/>
    <w:hidden/>
    <w:uiPriority w:val="99"/>
    <w:semiHidden/>
    <w:rsid w:val="007F5F7C"/>
    <w:pPr>
      <w:spacing w:after="0" w:line="240" w:lineRule="auto"/>
    </w:pPr>
    <w:rPr>
      <w:rFonts w:ascii="Arial" w:hAnsi="Arial"/>
    </w:rPr>
  </w:style>
  <w:style w:type="paragraph" w:styleId="Endnotentext">
    <w:name w:val="endnote text"/>
    <w:basedOn w:val="Standard"/>
    <w:link w:val="EndnotentextZchn"/>
    <w:uiPriority w:val="99"/>
    <w:semiHidden/>
    <w:unhideWhenUsed/>
    <w:rsid w:val="00C45E1B"/>
    <w:pPr>
      <w:spacing w:before="0"/>
    </w:pPr>
    <w:rPr>
      <w:sz w:val="20"/>
      <w:szCs w:val="20"/>
    </w:rPr>
  </w:style>
  <w:style w:type="character" w:customStyle="1" w:styleId="EndnotentextZchn">
    <w:name w:val="Endnotentext Zchn"/>
    <w:basedOn w:val="Absatz-Standardschriftart"/>
    <w:link w:val="Endnotentext"/>
    <w:uiPriority w:val="99"/>
    <w:semiHidden/>
    <w:rsid w:val="00C45E1B"/>
    <w:rPr>
      <w:rFonts w:ascii="Arial" w:hAnsi="Arial"/>
      <w:sz w:val="20"/>
      <w:szCs w:val="20"/>
    </w:rPr>
  </w:style>
  <w:style w:type="character" w:styleId="Endnotenzeichen">
    <w:name w:val="endnote reference"/>
    <w:basedOn w:val="Absatz-Standardschriftart"/>
    <w:uiPriority w:val="99"/>
    <w:semiHidden/>
    <w:unhideWhenUsed/>
    <w:rsid w:val="00C45E1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DD4F2B-3AF5-4FBB-90AF-295A2D8C69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1807</Words>
  <Characters>11388</Characters>
  <Application>Microsoft Office Word</Application>
  <DocSecurity>0</DocSecurity>
  <Lines>94</Lines>
  <Paragraphs>26</Paragraphs>
  <ScaleCrop>false</ScaleCrop>
  <HeadingPairs>
    <vt:vector size="2" baseType="variant">
      <vt:variant>
        <vt:lpstr>Titel</vt:lpstr>
      </vt:variant>
      <vt:variant>
        <vt:i4>1</vt:i4>
      </vt:variant>
    </vt:vector>
  </HeadingPairs>
  <TitlesOfParts>
    <vt:vector size="1" baseType="lpstr">
      <vt:lpstr/>
    </vt:vector>
  </TitlesOfParts>
  <Company>Land Hessen</Company>
  <LinksUpToDate>false</LinksUpToDate>
  <CharactersWithSpaces>13169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Behr, Mechthild (HMdIS)</dc:creator>
  <cp:keywords/>
  <dc:description/>
  <cp:lastModifiedBy>MIELINGER, ULF</cp:lastModifiedBy>
  <cp:revision>2</cp:revision>
  <cp:lastPrinted>2025-09-17T12:28:00Z</cp:lastPrinted>
  <dcterms:created xsi:type="dcterms:W3CDTF">2025-09-17T12:30:00Z</dcterms:created>
  <dcterms:modified xsi:type="dcterms:W3CDTF">2025-09-17T12:30:00Z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-560509439</vt:i4>
  </property>
  <property fmtid="{D5CDD505-2E9C-101B-9397-08002B2CF9AE}" pid="3" name="_NewReviewCycle">
    <vt:lpwstr/>
  </property>
  <property fmtid="{D5CDD505-2E9C-101B-9397-08002B2CF9AE}" pid="4" name="_EmailSubject">
    <vt:lpwstr>Beurteilungen etc.</vt:lpwstr>
  </property>
  <property fmtid="{D5CDD505-2E9C-101B-9397-08002B2CF9AE}" pid="5" name="_AuthorEmail">
    <vt:lpwstr>Christian.Brand@polizei.hessen.de</vt:lpwstr>
  </property>
  <property fmtid="{D5CDD505-2E9C-101B-9397-08002B2CF9AE}" pid="6" name="_AuthorEmailDisplayName">
    <vt:lpwstr>BRAND, CHRISTIAN</vt:lpwstr>
  </property>
</Properties>
</file>