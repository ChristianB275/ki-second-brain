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28"/>
        <w:gridCol w:w="3049"/>
        <w:gridCol w:w="61"/>
        <w:gridCol w:w="49"/>
        <w:gridCol w:w="49"/>
        <w:gridCol w:w="565"/>
        <w:gridCol w:w="347"/>
        <w:gridCol w:w="347"/>
        <w:gridCol w:w="146"/>
        <w:gridCol w:w="1231"/>
      </w:tblGrid>
      <w:tr w:rsidR="009842E8" w:rsidRPr="00EF7D1E" w:rsidTr="00CE2C87">
        <w:trPr>
          <w:trHeight w:hRule="exact" w:val="360"/>
        </w:trPr>
        <w:tc>
          <w:tcPr>
            <w:tcW w:w="0" w:type="auto"/>
            <w:gridSpan w:val="9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jc w:val="right"/>
              <w:rPr>
                <w:rFonts w:eastAsia="Times New Roman" w:cs="Arial"/>
                <w:sz w:val="18"/>
                <w:szCs w:val="18"/>
                <w:u w:val="single"/>
                <w:lang w:eastAsia="de-DE"/>
              </w:rPr>
            </w:pPr>
          </w:p>
        </w:tc>
      </w:tr>
      <w:tr w:rsidR="009842E8" w:rsidRPr="00EF7D1E" w:rsidTr="00CE2C87">
        <w:trPr>
          <w:trHeight w:hRule="exact" w:val="146"/>
        </w:trPr>
        <w:tc>
          <w:tcPr>
            <w:tcW w:w="0" w:type="auto"/>
            <w:gridSpan w:val="9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jc w:val="right"/>
              <w:rPr>
                <w:rFonts w:eastAsia="Times New Roman" w:cs="Arial"/>
                <w:sz w:val="18"/>
                <w:szCs w:val="18"/>
                <w:u w:val="single"/>
                <w:lang w:eastAsia="de-DE"/>
              </w:rPr>
            </w:pPr>
          </w:p>
        </w:tc>
      </w:tr>
      <w:tr w:rsidR="00B930E6" w:rsidRPr="00EF7D1E" w:rsidTr="00CE2C87">
        <w:trPr>
          <w:trHeight w:hRule="exact" w:val="1424"/>
        </w:trPr>
        <w:tc>
          <w:tcPr>
            <w:tcW w:w="0" w:type="auto"/>
            <w:gridSpan w:val="4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 w:rsidR="007F5F7C" w:rsidRPr="00EF7D1E" w:rsidRDefault="0031553B" w:rsidP="00F93594">
            <w:pPr>
              <w:spacing w:before="0"/>
              <w:rPr>
                <w:rFonts w:eastAsia="Times New Roman" w:cs="Arial"/>
                <w:noProof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Hessische Hochschule für öffentliches Sicherheit und Management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jc w:val="right"/>
              <w:rPr>
                <w:rFonts w:eastAsia="Times New Roman" w:cs="Arial"/>
                <w:sz w:val="18"/>
                <w:szCs w:val="18"/>
                <w:u w:val="single"/>
                <w:lang w:eastAsia="de-DE"/>
              </w:rPr>
            </w:pPr>
          </w:p>
        </w:tc>
      </w:tr>
      <w:tr w:rsidR="00B930E6" w:rsidRPr="00EF7D1E" w:rsidTr="00CE2C87">
        <w:tc>
          <w:tcPr>
            <w:tcW w:w="0" w:type="auto"/>
            <w:gridSpan w:val="4"/>
            <w:tcBorders>
              <w:top w:val="single" w:sz="6" w:space="0" w:color="000000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jc w:val="center"/>
              <w:rPr>
                <w:rFonts w:eastAsia="Times New Roman" w:cs="Arial"/>
                <w:sz w:val="18"/>
                <w:szCs w:val="18"/>
                <w:lang w:eastAsia="de-DE"/>
              </w:rPr>
            </w:pPr>
            <w:r w:rsidRPr="00EF7D1E">
              <w:rPr>
                <w:rFonts w:eastAsia="Times New Roman" w:cs="Arial"/>
                <w:sz w:val="18"/>
                <w:szCs w:val="18"/>
                <w:lang w:eastAsia="de-DE"/>
              </w:rPr>
              <w:t>Dienststelle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jc w:val="center"/>
              <w:rPr>
                <w:rFonts w:eastAsia="Times New Roman" w:cs="Arial"/>
                <w:sz w:val="18"/>
                <w:szCs w:val="18"/>
                <w:u w:val="single"/>
                <w:lang w:eastAsia="de-DE"/>
              </w:rPr>
            </w:pPr>
            <w:r w:rsidRPr="00EF7D1E">
              <w:rPr>
                <w:rFonts w:eastAsia="Times New Roman" w:cs="Arial"/>
                <w:b/>
                <w:i/>
                <w:sz w:val="18"/>
                <w:szCs w:val="18"/>
                <w:lang w:eastAsia="de-DE"/>
              </w:rPr>
              <w:t>vertraulich behandeln !</w:t>
            </w:r>
          </w:p>
        </w:tc>
      </w:tr>
      <w:tr w:rsidR="00B930E6" w:rsidRPr="00EF7D1E" w:rsidTr="00CE2C87"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jc w:val="center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rPr>
                <w:rFonts w:eastAsia="Times New Roman" w:cs="Arial"/>
                <w:b/>
                <w:i/>
                <w:sz w:val="18"/>
                <w:szCs w:val="18"/>
                <w:lang w:eastAsia="de-DE"/>
              </w:rPr>
            </w:pPr>
          </w:p>
        </w:tc>
      </w:tr>
      <w:tr w:rsidR="00B930E6" w:rsidRPr="00EF7D1E" w:rsidTr="00CE2C87"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jc w:val="center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jc w:val="center"/>
              <w:rPr>
                <w:rFonts w:eastAsia="Times New Roman" w:cs="Arial"/>
                <w:b/>
                <w:i/>
                <w:sz w:val="18"/>
                <w:szCs w:val="18"/>
                <w:lang w:eastAsia="de-DE"/>
              </w:rPr>
            </w:pPr>
          </w:p>
        </w:tc>
      </w:tr>
      <w:tr w:rsidR="009842E8" w:rsidRPr="00EF7D1E" w:rsidTr="00CE2C87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521101" w:rsidRDefault="007F5F7C" w:rsidP="00185284">
            <w:pPr>
              <w:spacing w:before="0"/>
              <w:rPr>
                <w:rFonts w:eastAsia="Times New Roman" w:cs="Arial"/>
                <w:b/>
                <w:i/>
                <w:sz w:val="24"/>
                <w:szCs w:val="24"/>
                <w:u w:val="single"/>
                <w:lang w:eastAsia="de-DE"/>
              </w:rPr>
            </w:pPr>
            <w:r w:rsidRPr="00521101">
              <w:rPr>
                <w:rFonts w:eastAsia="Times New Roman" w:cs="Arial"/>
                <w:b/>
                <w:sz w:val="24"/>
                <w:szCs w:val="24"/>
                <w:u w:val="single"/>
                <w:lang w:eastAsia="de-DE"/>
              </w:rPr>
              <w:t>Dienstliche Beurteilung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rPr>
                <w:rFonts w:eastAsia="Times New Roman" w:cs="Arial"/>
                <w:b/>
                <w:sz w:val="24"/>
                <w:szCs w:val="24"/>
                <w:lang w:eastAsia="de-DE"/>
              </w:rPr>
            </w:pPr>
          </w:p>
        </w:tc>
      </w:tr>
      <w:tr w:rsidR="00ED1FA4" w:rsidRPr="00EF7D1E" w:rsidTr="003862C9"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jc w:val="center"/>
              <w:rPr>
                <w:rFonts w:eastAsia="Times New Roman" w:cs="Arial"/>
                <w:b/>
                <w:sz w:val="18"/>
                <w:szCs w:val="18"/>
                <w:lang w:eastAsia="de-DE"/>
              </w:rPr>
            </w:pPr>
          </w:p>
        </w:tc>
        <w:tc>
          <w:tcPr>
            <w:tcW w:w="412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jc w:val="center"/>
              <w:rPr>
                <w:rFonts w:eastAsia="Times New Roman" w:cs="Arial"/>
                <w:b/>
                <w:i/>
                <w:sz w:val="18"/>
                <w:szCs w:val="18"/>
                <w:lang w:eastAsia="de-DE"/>
              </w:rPr>
            </w:pPr>
          </w:p>
        </w:tc>
      </w:tr>
      <w:tr w:rsidR="00ED1FA4" w:rsidRPr="00EF7D1E" w:rsidTr="003862C9">
        <w:trPr>
          <w:trHeight w:hRule="exact" w:val="240"/>
        </w:trPr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C30EF9" w:rsidRDefault="007F5F7C" w:rsidP="0018528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 w:rsidRPr="00C30EF9">
              <w:rPr>
                <w:rFonts w:eastAsia="Times New Roman" w:cs="Arial"/>
                <w:sz w:val="18"/>
                <w:szCs w:val="18"/>
                <w:lang w:eastAsia="de-DE"/>
              </w:rPr>
              <w:t>Beurteilungszeitraum:</w:t>
            </w:r>
          </w:p>
        </w:tc>
        <w:tc>
          <w:tcPr>
            <w:tcW w:w="2252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:rsidR="007F5F7C" w:rsidRPr="004747E4" w:rsidRDefault="00884A4B" w:rsidP="00BE69B2">
            <w:pPr>
              <w:spacing w:before="0"/>
              <w:jc w:val="center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01.02</w:t>
            </w:r>
            <w:r w:rsidR="009D5F79">
              <w:rPr>
                <w:rFonts w:eastAsia="Times New Roman" w:cs="Arial"/>
                <w:sz w:val="18"/>
                <w:szCs w:val="18"/>
                <w:lang w:eastAsia="de-DE"/>
              </w:rPr>
              <w:t>.2021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right w:val="nil"/>
            </w:tcBorders>
            <w:vAlign w:val="bottom"/>
          </w:tcPr>
          <w:p w:rsidR="007F5F7C" w:rsidRPr="004747E4" w:rsidRDefault="009D5F79" w:rsidP="009E63A6">
            <w:pPr>
              <w:spacing w:before="0"/>
              <w:jc w:val="center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31.03.2022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jc w:val="center"/>
              <w:rPr>
                <w:rFonts w:eastAsia="Times New Roman" w:cs="Arial"/>
                <w:b/>
                <w:i/>
                <w:sz w:val="18"/>
                <w:szCs w:val="18"/>
                <w:lang w:eastAsia="de-DE"/>
              </w:rPr>
            </w:pPr>
          </w:p>
        </w:tc>
      </w:tr>
      <w:tr w:rsidR="009842E8" w:rsidRPr="00EF7D1E" w:rsidTr="00CE2C87">
        <w:trPr>
          <w:trHeight w:val="20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jc w:val="center"/>
              <w:rPr>
                <w:rFonts w:eastAsia="Times New Roman" w:cs="Arial"/>
                <w:b/>
                <w:i/>
                <w:sz w:val="16"/>
                <w:szCs w:val="20"/>
                <w:lang w:eastAsia="de-DE"/>
              </w:rPr>
            </w:pPr>
          </w:p>
        </w:tc>
        <w:tc>
          <w:tcPr>
            <w:tcW w:w="0" w:type="auto"/>
            <w:gridSpan w:val="4"/>
            <w:tcBorders>
              <w:left w:val="nil"/>
              <w:bottom w:val="nil"/>
              <w:right w:val="nil"/>
            </w:tcBorders>
            <w:vAlign w:val="bottom"/>
          </w:tcPr>
          <w:p w:rsidR="007F5F7C" w:rsidRPr="00CD338B" w:rsidRDefault="007F5F7C" w:rsidP="00185284">
            <w:pPr>
              <w:spacing w:before="0"/>
              <w:jc w:val="center"/>
              <w:rPr>
                <w:rFonts w:eastAsia="Times New Roman" w:cs="Arial"/>
                <w:b/>
                <w:i/>
                <w:sz w:val="18"/>
                <w:szCs w:val="18"/>
                <w:lang w:eastAsia="de-DE"/>
              </w:rPr>
            </w:pPr>
            <w:r w:rsidRPr="00CD338B">
              <w:rPr>
                <w:rFonts w:eastAsia="Times New Roman" w:cs="Arial"/>
                <w:sz w:val="18"/>
                <w:szCs w:val="18"/>
                <w:lang w:eastAsia="de-DE"/>
              </w:rPr>
              <w:t>(von - bis)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jc w:val="center"/>
              <w:rPr>
                <w:rFonts w:eastAsia="Times New Roman" w:cs="Arial"/>
                <w:b/>
                <w:i/>
                <w:sz w:val="16"/>
                <w:szCs w:val="20"/>
                <w:lang w:eastAsia="de-DE"/>
              </w:rPr>
            </w:pPr>
          </w:p>
        </w:tc>
      </w:tr>
      <w:tr w:rsidR="007F5F7C" w:rsidRPr="00EF7D1E" w:rsidTr="00CE2C87">
        <w:trPr>
          <w:trHeight w:val="200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jc w:val="center"/>
              <w:rPr>
                <w:rFonts w:eastAsia="Times New Roman" w:cs="Arial"/>
                <w:b/>
                <w:i/>
                <w:sz w:val="16"/>
                <w:szCs w:val="20"/>
                <w:lang w:eastAsia="de-DE"/>
              </w:rPr>
            </w:pPr>
          </w:p>
        </w:tc>
      </w:tr>
      <w:tr w:rsidR="00ED1FA4" w:rsidRPr="00EF7D1E" w:rsidTr="003862C9">
        <w:trPr>
          <w:trHeight w:hRule="exact" w:val="350"/>
        </w:trPr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rPr>
                <w:rFonts w:eastAsia="Times New Roman" w:cs="Arial"/>
                <w:b/>
                <w:lang w:eastAsia="de-DE"/>
              </w:rPr>
            </w:pPr>
            <w:r w:rsidRPr="00EF7D1E">
              <w:rPr>
                <w:rFonts w:eastAsia="Times New Roman" w:cs="Arial"/>
                <w:b/>
                <w:lang w:eastAsia="de-DE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Pr="00EF7D1E">
              <w:rPr>
                <w:rFonts w:eastAsia="Times New Roman" w:cs="Arial"/>
                <w:b/>
                <w:lang w:eastAsia="de-DE"/>
              </w:rPr>
              <w:instrText xml:space="preserve"> FORMCHECKBOX </w:instrText>
            </w:r>
            <w:r w:rsidR="00ED1FA4">
              <w:rPr>
                <w:rFonts w:eastAsia="Times New Roman" w:cs="Arial"/>
                <w:b/>
                <w:lang w:eastAsia="de-DE"/>
              </w:rPr>
            </w:r>
            <w:r w:rsidR="00ED1FA4">
              <w:rPr>
                <w:rFonts w:eastAsia="Times New Roman" w:cs="Arial"/>
                <w:b/>
                <w:lang w:eastAsia="de-DE"/>
              </w:rPr>
              <w:fldChar w:fldCharType="separate"/>
            </w:r>
            <w:r w:rsidRPr="00EF7D1E">
              <w:rPr>
                <w:rFonts w:eastAsia="Times New Roman" w:cs="Arial"/>
                <w:b/>
                <w:lang w:eastAsia="de-DE"/>
              </w:rPr>
              <w:fldChar w:fldCharType="end"/>
            </w:r>
          </w:p>
        </w:tc>
        <w:tc>
          <w:tcPr>
            <w:tcW w:w="603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521101" w:rsidRDefault="007F5F7C" w:rsidP="00185284">
            <w:pPr>
              <w:spacing w:before="0"/>
              <w:rPr>
                <w:rFonts w:eastAsia="Times New Roman" w:cs="Arial"/>
                <w:b/>
                <w:i/>
                <w:sz w:val="24"/>
                <w:szCs w:val="24"/>
                <w:lang w:eastAsia="de-DE"/>
              </w:rPr>
            </w:pPr>
            <w:r w:rsidRPr="00521101">
              <w:rPr>
                <w:rFonts w:eastAsia="Times New Roman" w:cs="Arial"/>
                <w:b/>
                <w:sz w:val="24"/>
                <w:szCs w:val="24"/>
                <w:lang w:eastAsia="de-DE"/>
              </w:rPr>
              <w:t>Regelbeurteilung</w:t>
            </w:r>
          </w:p>
        </w:tc>
      </w:tr>
      <w:tr w:rsidR="007F5F7C" w:rsidRPr="00EF7D1E" w:rsidTr="00CE2C87">
        <w:trPr>
          <w:trHeight w:hRule="exact" w:val="240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jc w:val="center"/>
              <w:rPr>
                <w:rFonts w:eastAsia="Times New Roman" w:cs="Arial"/>
                <w:b/>
                <w:i/>
                <w:lang w:eastAsia="de-DE"/>
              </w:rPr>
            </w:pPr>
          </w:p>
        </w:tc>
      </w:tr>
      <w:tr w:rsidR="00ED1FA4" w:rsidRPr="00EF7D1E" w:rsidTr="003862C9">
        <w:trPr>
          <w:trHeight w:hRule="exact" w:val="260"/>
        </w:trPr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rPr>
                <w:rFonts w:eastAsia="Times New Roman" w:cs="Arial"/>
                <w:b/>
                <w:lang w:eastAsia="de-DE"/>
              </w:rPr>
            </w:pPr>
            <w:r w:rsidRPr="00EF7D1E">
              <w:rPr>
                <w:rFonts w:eastAsia="Times New Roman" w:cs="Arial"/>
                <w:b/>
                <w:lang w:eastAsia="de-DE"/>
              </w:rPr>
              <w:fldChar w:fldCharType="begin">
                <w:ffData>
                  <w:name w:val="Kontrollkästchen2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 w:rsidRPr="00EF7D1E">
              <w:rPr>
                <w:rFonts w:eastAsia="Times New Roman" w:cs="Arial"/>
                <w:b/>
                <w:lang w:eastAsia="de-DE"/>
              </w:rPr>
              <w:instrText xml:space="preserve"> FORMCHECKBOX </w:instrText>
            </w:r>
            <w:r w:rsidR="00ED1FA4">
              <w:rPr>
                <w:rFonts w:eastAsia="Times New Roman" w:cs="Arial"/>
                <w:b/>
                <w:lang w:eastAsia="de-DE"/>
              </w:rPr>
            </w:r>
            <w:r w:rsidR="00ED1FA4">
              <w:rPr>
                <w:rFonts w:eastAsia="Times New Roman" w:cs="Arial"/>
                <w:b/>
                <w:lang w:eastAsia="de-DE"/>
              </w:rPr>
              <w:fldChar w:fldCharType="separate"/>
            </w:r>
            <w:r w:rsidRPr="00EF7D1E">
              <w:rPr>
                <w:rFonts w:eastAsia="Times New Roman" w:cs="Arial"/>
                <w:b/>
                <w:lang w:eastAsia="de-DE"/>
              </w:rPr>
              <w:fldChar w:fldCharType="end"/>
            </w:r>
          </w:p>
        </w:tc>
        <w:tc>
          <w:tcPr>
            <w:tcW w:w="603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521101" w:rsidRDefault="007F5F7C" w:rsidP="00185284">
            <w:pPr>
              <w:spacing w:before="0"/>
              <w:rPr>
                <w:rFonts w:eastAsia="Times New Roman" w:cs="Arial"/>
                <w:b/>
                <w:i/>
                <w:sz w:val="24"/>
                <w:szCs w:val="24"/>
                <w:lang w:eastAsia="de-DE"/>
              </w:rPr>
            </w:pPr>
            <w:r w:rsidRPr="00521101">
              <w:rPr>
                <w:rFonts w:eastAsia="Times New Roman" w:cs="Arial"/>
                <w:b/>
                <w:sz w:val="24"/>
                <w:szCs w:val="24"/>
                <w:lang w:eastAsia="de-DE"/>
              </w:rPr>
              <w:t>Beurteilung aus besonderem Anlass</w:t>
            </w:r>
          </w:p>
        </w:tc>
      </w:tr>
      <w:tr w:rsidR="00ED1FA4" w:rsidRPr="00EF7D1E" w:rsidTr="003862C9">
        <w:trPr>
          <w:trHeight w:hRule="exact" w:val="56"/>
        </w:trPr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jc w:val="center"/>
              <w:rPr>
                <w:rFonts w:eastAsia="Times New Roman" w:cs="Arial"/>
                <w:b/>
                <w:lang w:eastAsia="de-DE"/>
              </w:rPr>
            </w:pPr>
          </w:p>
        </w:tc>
        <w:tc>
          <w:tcPr>
            <w:tcW w:w="603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5F4E8B" w:rsidRDefault="007F5F7C" w:rsidP="00185284">
            <w:pPr>
              <w:spacing w:before="0"/>
              <w:jc w:val="center"/>
              <w:rPr>
                <w:rFonts w:eastAsia="Times New Roman" w:cs="Arial"/>
                <w:b/>
                <w:i/>
                <w:lang w:eastAsia="de-DE"/>
              </w:rPr>
            </w:pPr>
          </w:p>
        </w:tc>
      </w:tr>
      <w:tr w:rsidR="00ED1FA4" w:rsidRPr="00EF7D1E" w:rsidTr="003862C9">
        <w:trPr>
          <w:trHeight w:hRule="exact" w:val="260"/>
        </w:trPr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51212B" w:rsidRDefault="007F5F7C" w:rsidP="00185284">
            <w:pPr>
              <w:spacing w:before="0"/>
              <w:rPr>
                <w:rFonts w:eastAsia="Times New Roman" w:cs="Arial"/>
                <w:b/>
                <w:highlight w:val="lightGray"/>
                <w:lang w:eastAsia="de-DE"/>
              </w:rPr>
            </w:pPr>
          </w:p>
        </w:tc>
        <w:tc>
          <w:tcPr>
            <w:tcW w:w="603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C83125" w:rsidRDefault="007F5F7C" w:rsidP="00185284">
            <w:pPr>
              <w:spacing w:before="0"/>
              <w:rPr>
                <w:rFonts w:eastAsia="Times New Roman" w:cs="Arial"/>
                <w:b/>
                <w:highlight w:val="lightGray"/>
                <w:u w:val="single"/>
                <w:lang w:eastAsia="de-DE"/>
              </w:rPr>
            </w:pPr>
          </w:p>
        </w:tc>
      </w:tr>
      <w:tr w:rsidR="007F5F7C" w:rsidRPr="00EF7D1E" w:rsidTr="00CE2C87"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jc w:val="center"/>
              <w:rPr>
                <w:rFonts w:eastAsia="Times New Roman" w:cs="Arial"/>
                <w:b/>
                <w:i/>
                <w:lang w:eastAsia="de-DE"/>
              </w:rPr>
            </w:pPr>
          </w:p>
        </w:tc>
      </w:tr>
      <w:tr w:rsidR="00ED1FA4" w:rsidRPr="00EF7D1E" w:rsidTr="003862C9">
        <w:trPr>
          <w:trHeight w:hRule="exact" w:val="240"/>
        </w:trPr>
        <w:tc>
          <w:tcPr>
            <w:tcW w:w="30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jc w:val="right"/>
              <w:rPr>
                <w:rFonts w:eastAsia="Times New Roman" w:cs="Arial"/>
                <w:sz w:val="18"/>
                <w:szCs w:val="18"/>
                <w:lang w:eastAsia="de-DE"/>
              </w:rPr>
            </w:pPr>
            <w:r w:rsidRPr="00EF7D1E">
              <w:rPr>
                <w:rFonts w:eastAsia="Times New Roman" w:cs="Arial"/>
                <w:sz w:val="18"/>
                <w:szCs w:val="18"/>
                <w:lang w:eastAsia="de-DE"/>
              </w:rPr>
              <w:t>Anla</w:t>
            </w:r>
            <w:r w:rsidRPr="00081F0B">
              <w:rPr>
                <w:rFonts w:eastAsia="Times New Roman" w:cs="Arial"/>
                <w:sz w:val="18"/>
                <w:szCs w:val="18"/>
                <w:lang w:eastAsia="de-DE"/>
              </w:rPr>
              <w:t>ss</w:t>
            </w:r>
            <w:r w:rsidRPr="00EF7D1E">
              <w:rPr>
                <w:rFonts w:eastAsia="Times New Roman" w:cs="Arial"/>
                <w:sz w:val="18"/>
                <w:szCs w:val="18"/>
                <w:lang w:eastAsia="de-DE"/>
              </w:rPr>
              <w:t>:</w:t>
            </w:r>
          </w:p>
        </w:tc>
        <w:tc>
          <w:tcPr>
            <w:tcW w:w="6034" w:type="dxa"/>
            <w:gridSpan w:val="9"/>
            <w:tcBorders>
              <w:top w:val="nil"/>
              <w:left w:val="nil"/>
              <w:right w:val="nil"/>
            </w:tcBorders>
            <w:vAlign w:val="bottom"/>
          </w:tcPr>
          <w:p w:rsidR="007F5F7C" w:rsidRPr="00EF7D1E" w:rsidRDefault="00EE0EC2" w:rsidP="00BE69B2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Beförderungsauswahl</w:t>
            </w:r>
            <w:r w:rsidR="0031553B">
              <w:rPr>
                <w:rFonts w:eastAsia="Times New Roman" w:cs="Arial"/>
                <w:sz w:val="18"/>
                <w:szCs w:val="18"/>
                <w:lang w:eastAsia="de-DE"/>
              </w:rPr>
              <w:t xml:space="preserve"> April 2022</w:t>
            </w:r>
          </w:p>
        </w:tc>
      </w:tr>
      <w:tr w:rsidR="007F5F7C" w:rsidRPr="00EF7D1E" w:rsidTr="00CE2C87">
        <w:trPr>
          <w:trHeight w:val="236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0"/>
                <w:lang w:eastAsia="de-DE"/>
              </w:rPr>
            </w:pPr>
          </w:p>
        </w:tc>
      </w:tr>
      <w:tr w:rsidR="007F5F7C" w:rsidRPr="00EF7D1E" w:rsidTr="00CE2C87"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Default="007F5F7C" w:rsidP="00185284">
            <w:pPr>
              <w:spacing w:before="0"/>
              <w:rPr>
                <w:rFonts w:eastAsia="Times New Roman" w:cs="Arial"/>
                <w:b/>
                <w:lang w:eastAsia="de-DE"/>
              </w:rPr>
            </w:pPr>
          </w:p>
          <w:p w:rsidR="007F5F7C" w:rsidRPr="00521101" w:rsidRDefault="007F5F7C" w:rsidP="00185284">
            <w:pPr>
              <w:spacing w:before="0"/>
              <w:rPr>
                <w:rFonts w:eastAsia="Times New Roman" w:cs="Arial"/>
                <w:b/>
                <w:sz w:val="24"/>
                <w:szCs w:val="24"/>
                <w:lang w:eastAsia="de-DE"/>
              </w:rPr>
            </w:pPr>
            <w:r w:rsidRPr="00521101">
              <w:rPr>
                <w:rFonts w:eastAsia="Times New Roman" w:cs="Arial"/>
                <w:b/>
                <w:sz w:val="24"/>
                <w:szCs w:val="24"/>
                <w:lang w:eastAsia="de-DE"/>
              </w:rPr>
              <w:t>I. Persönliche und dienstliche Daten</w:t>
            </w:r>
          </w:p>
        </w:tc>
      </w:tr>
      <w:tr w:rsidR="007F5F7C" w:rsidRPr="00EF7D1E" w:rsidTr="00CE2C87">
        <w:trPr>
          <w:trHeight w:val="339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jc w:val="center"/>
              <w:rPr>
                <w:rFonts w:ascii="Times New Roman" w:eastAsia="Times New Roman" w:hAnsi="Times New Roman" w:cs="Times New Roman"/>
                <w:b/>
                <w:i/>
                <w:sz w:val="24"/>
                <w:szCs w:val="20"/>
                <w:lang w:eastAsia="de-DE"/>
              </w:rPr>
            </w:pPr>
          </w:p>
        </w:tc>
      </w:tr>
      <w:tr w:rsidR="009D5F79" w:rsidRPr="00EF7D1E" w:rsidTr="00CE2C87">
        <w:trPr>
          <w:trHeight w:hRule="exact" w:val="586"/>
        </w:trPr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7F5F7C" w:rsidRPr="00F3108B" w:rsidRDefault="00AA64EF" w:rsidP="00BE69B2">
            <w:pPr>
              <w:spacing w:before="0" w:line="276" w:lineRule="auto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Brand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FD4DA6">
            <w:pPr>
              <w:spacing w:before="0" w:line="276" w:lineRule="auto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7F5F7C" w:rsidRPr="00F3108B" w:rsidRDefault="00AA64EF" w:rsidP="00BE69B2">
            <w:pPr>
              <w:spacing w:before="0" w:line="276" w:lineRule="auto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Christian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FD4DA6">
            <w:pPr>
              <w:spacing w:before="0" w:line="276" w:lineRule="auto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7F5F7C" w:rsidRPr="00EF7D1E" w:rsidRDefault="009D5F79" w:rsidP="00FD4DA6">
            <w:pPr>
              <w:spacing w:before="0" w:line="276" w:lineRule="auto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-----</w:t>
            </w:r>
          </w:p>
        </w:tc>
      </w:tr>
      <w:tr w:rsidR="009D5F79" w:rsidRPr="00EF7D1E" w:rsidTr="00CE2C87">
        <w:trPr>
          <w:trHeight w:val="147"/>
        </w:trPr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F5F7C" w:rsidRPr="00EF7D1E" w:rsidRDefault="007F5F7C" w:rsidP="00F00C39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 w:rsidRPr="00EF7D1E">
              <w:rPr>
                <w:rFonts w:eastAsia="Times New Roman" w:cs="Arial"/>
                <w:sz w:val="18"/>
                <w:szCs w:val="18"/>
                <w:lang w:eastAsia="de-DE"/>
              </w:rPr>
              <w:t>Name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5F7C" w:rsidRPr="00EF7D1E" w:rsidRDefault="007F5F7C" w:rsidP="00F00C39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F5F7C" w:rsidRPr="00EF7D1E" w:rsidRDefault="007F5F7C" w:rsidP="00F00C39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 w:rsidRPr="00EF7D1E">
              <w:rPr>
                <w:rFonts w:eastAsia="Times New Roman" w:cs="Arial"/>
                <w:sz w:val="18"/>
                <w:szCs w:val="18"/>
                <w:lang w:eastAsia="de-DE"/>
              </w:rPr>
              <w:t>Vorname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7F5F7C" w:rsidRPr="00EF7D1E" w:rsidRDefault="007F5F7C" w:rsidP="00F00C39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F5F7C" w:rsidRDefault="007F5F7C" w:rsidP="00F00C39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 w:rsidRPr="00EF7D1E">
              <w:rPr>
                <w:rFonts w:eastAsia="Times New Roman" w:cs="Arial"/>
                <w:sz w:val="18"/>
                <w:szCs w:val="18"/>
                <w:lang w:eastAsia="de-DE"/>
              </w:rPr>
              <w:t>Geburtsname</w:t>
            </w:r>
          </w:p>
          <w:p w:rsidR="00B31DDC" w:rsidRPr="00EF7D1E" w:rsidRDefault="00B31DDC" w:rsidP="00F00C39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</w:tr>
      <w:tr w:rsidR="009D5F79" w:rsidRPr="00EF7D1E" w:rsidTr="00CE2C87">
        <w:trPr>
          <w:trHeight w:hRule="exact" w:val="713"/>
        </w:trPr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7F5F7C" w:rsidRPr="00EF7D1E" w:rsidRDefault="009D5F79" w:rsidP="00BE69B2">
            <w:pPr>
              <w:spacing w:before="0" w:line="276" w:lineRule="auto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27.05.1978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FD4DA6">
            <w:pPr>
              <w:spacing w:before="0" w:line="276" w:lineRule="auto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7F5F7C" w:rsidRPr="00EF7D1E" w:rsidRDefault="009D5F79" w:rsidP="00BE69B2">
            <w:pPr>
              <w:spacing w:before="0" w:line="276" w:lineRule="auto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Usingen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FD4DA6">
            <w:pPr>
              <w:spacing w:before="0" w:line="276" w:lineRule="auto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7F5F7C" w:rsidRPr="00EF7D1E" w:rsidRDefault="00D27B47" w:rsidP="00FD4DA6">
            <w:pPr>
              <w:spacing w:before="0" w:line="276" w:lineRule="auto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50</w:t>
            </w:r>
          </w:p>
        </w:tc>
      </w:tr>
      <w:tr w:rsidR="009D5F79" w:rsidRPr="00EF7D1E" w:rsidTr="00CE2C87"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F5F7C" w:rsidRPr="00EF7D1E" w:rsidRDefault="007F5F7C" w:rsidP="00F00C39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 w:rsidRPr="00EF7D1E">
              <w:rPr>
                <w:rFonts w:eastAsia="Times New Roman" w:cs="Arial"/>
                <w:sz w:val="18"/>
                <w:szCs w:val="18"/>
                <w:lang w:eastAsia="de-DE"/>
              </w:rPr>
              <w:t>Geburtsdatum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5F7C" w:rsidRPr="00EF7D1E" w:rsidRDefault="007F5F7C" w:rsidP="00F00C39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F5F7C" w:rsidRPr="00EF7D1E" w:rsidRDefault="007F5F7C" w:rsidP="00F00C39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 w:rsidRPr="00EF7D1E">
              <w:rPr>
                <w:rFonts w:eastAsia="Times New Roman" w:cs="Arial"/>
                <w:sz w:val="18"/>
                <w:szCs w:val="18"/>
                <w:lang w:eastAsia="de-DE"/>
              </w:rPr>
              <w:t>Wohnort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7F5F7C" w:rsidRPr="00EF7D1E" w:rsidRDefault="007F5F7C" w:rsidP="00F00C39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F5F7C" w:rsidRDefault="007F5F7C" w:rsidP="00F00C39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 w:rsidRPr="00EF7D1E">
              <w:rPr>
                <w:rFonts w:eastAsia="Times New Roman" w:cs="Arial"/>
                <w:sz w:val="18"/>
                <w:szCs w:val="18"/>
                <w:lang w:eastAsia="de-DE"/>
              </w:rPr>
              <w:t>ggf. Grad der Behinderung</w:t>
            </w:r>
          </w:p>
          <w:p w:rsidR="00B31DDC" w:rsidRPr="00EF7D1E" w:rsidRDefault="00B31DDC" w:rsidP="00F00C39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</w:tr>
      <w:tr w:rsidR="009D5F79" w:rsidRPr="00EF7D1E" w:rsidTr="00CE2C87">
        <w:trPr>
          <w:trHeight w:hRule="exact" w:val="400"/>
        </w:trPr>
        <w:tc>
          <w:tcPr>
            <w:tcW w:w="0" w:type="auto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7F5F7C" w:rsidRPr="00EF7D1E" w:rsidRDefault="00AA64EF" w:rsidP="00BE69B2">
            <w:pPr>
              <w:spacing w:before="0" w:line="276" w:lineRule="auto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Polizeioberkommissar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FD4DA6">
            <w:pPr>
              <w:spacing w:before="0" w:line="276" w:lineRule="auto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7F5F7C" w:rsidRPr="00EF7D1E" w:rsidRDefault="00AA64EF" w:rsidP="00BE69B2">
            <w:pPr>
              <w:spacing w:before="0" w:line="276" w:lineRule="auto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Geh. Dienst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FD4DA6">
            <w:pPr>
              <w:spacing w:before="0" w:line="276" w:lineRule="auto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7F5F7C" w:rsidRPr="00EF7D1E" w:rsidRDefault="00AA64EF" w:rsidP="00BE69B2">
            <w:pPr>
              <w:spacing w:before="0" w:line="276" w:lineRule="auto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A10 – 01.04.2017</w:t>
            </w:r>
          </w:p>
        </w:tc>
      </w:tr>
      <w:tr w:rsidR="009D5F79" w:rsidRPr="00EF7D1E" w:rsidTr="00CE2C87">
        <w:tc>
          <w:tcPr>
            <w:tcW w:w="0" w:type="auto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F5F7C" w:rsidRPr="00EF7D1E" w:rsidRDefault="007F5F7C" w:rsidP="0018528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 w:rsidRPr="00EF7D1E">
              <w:rPr>
                <w:rFonts w:eastAsia="Times New Roman" w:cs="Arial"/>
                <w:sz w:val="18"/>
                <w:szCs w:val="18"/>
                <w:lang w:eastAsia="de-DE"/>
              </w:rPr>
              <w:t>Amtsbezeichnung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5F7C" w:rsidRPr="00EF7D1E" w:rsidRDefault="007F5F7C" w:rsidP="0018528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F5F7C" w:rsidRPr="00EF7D1E" w:rsidRDefault="007F5F7C" w:rsidP="0018528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 w:rsidRPr="00EF7D1E">
              <w:rPr>
                <w:rFonts w:eastAsia="Times New Roman" w:cs="Arial"/>
                <w:sz w:val="18"/>
                <w:szCs w:val="18"/>
                <w:lang w:eastAsia="de-DE"/>
              </w:rPr>
              <w:t>Laufbahn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7F5F7C" w:rsidRPr="00EF7D1E" w:rsidRDefault="007F5F7C" w:rsidP="0018528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7F5F7C" w:rsidRPr="00EF7D1E" w:rsidRDefault="007F5F7C" w:rsidP="0018528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proofErr w:type="spellStart"/>
            <w:r>
              <w:rPr>
                <w:rFonts w:eastAsia="Times New Roman" w:cs="Arial"/>
                <w:sz w:val="18"/>
                <w:szCs w:val="18"/>
                <w:lang w:eastAsia="de-DE"/>
              </w:rPr>
              <w:t>Bes.Gr</w:t>
            </w:r>
            <w:proofErr w:type="spellEnd"/>
            <w:r>
              <w:rPr>
                <w:rFonts w:eastAsia="Times New Roman" w:cs="Arial"/>
                <w:sz w:val="18"/>
                <w:szCs w:val="18"/>
                <w:lang w:eastAsia="de-DE"/>
              </w:rPr>
              <w:t xml:space="preserve">. </w:t>
            </w:r>
            <w:r w:rsidRPr="00EF7D1E">
              <w:rPr>
                <w:rFonts w:eastAsia="Times New Roman" w:cs="Arial"/>
                <w:sz w:val="18"/>
                <w:szCs w:val="18"/>
                <w:lang w:eastAsia="de-DE"/>
              </w:rPr>
              <w:t>- seit</w:t>
            </w:r>
          </w:p>
        </w:tc>
      </w:tr>
      <w:tr w:rsidR="009D5F79" w:rsidRPr="00EF7D1E" w:rsidTr="00CE2C87">
        <w:trPr>
          <w:trHeight w:val="376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43B61" w:rsidRPr="00EF7D1E" w:rsidRDefault="00E43B61" w:rsidP="0018528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43B61" w:rsidRPr="00EF7D1E" w:rsidRDefault="00E43B61" w:rsidP="0018528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43B61" w:rsidRPr="00EF7D1E" w:rsidRDefault="00E43B61" w:rsidP="0018528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E43B61" w:rsidRPr="00EF7D1E" w:rsidRDefault="00E43B61" w:rsidP="0018528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E43B61" w:rsidRDefault="00E43B61" w:rsidP="0018528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</w:tr>
      <w:tr w:rsidR="009842E8" w:rsidRPr="00EF7D1E" w:rsidTr="00CE2C87">
        <w:trPr>
          <w:trHeight w:val="576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E6EEC" w:rsidRPr="00EF7D1E" w:rsidRDefault="00E43B61" w:rsidP="0018528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 w:rsidRPr="007E370F">
              <w:rPr>
                <w:rFonts w:eastAsia="Times New Roman" w:cs="Arial"/>
                <w:sz w:val="20"/>
                <w:szCs w:val="20"/>
                <w:lang w:eastAsia="de-DE"/>
              </w:rPr>
              <w:t>Vorbildung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FE6EEC" w:rsidRDefault="00FE6EEC" w:rsidP="006F4436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</w:tr>
      <w:tr w:rsidR="007F5F7C" w:rsidRPr="00EF7D1E" w:rsidTr="00CE2C87">
        <w:trPr>
          <w:trHeight w:val="162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7F5F7C" w:rsidRPr="007E370F" w:rsidRDefault="007F5F7C" w:rsidP="00FE6EEC">
            <w:pPr>
              <w:spacing w:before="0"/>
              <w:rPr>
                <w:rFonts w:eastAsia="Times New Roman" w:cs="Arial"/>
                <w:sz w:val="20"/>
                <w:szCs w:val="20"/>
                <w:lang w:eastAsia="de-DE"/>
              </w:rPr>
            </w:pPr>
          </w:p>
        </w:tc>
      </w:tr>
      <w:tr w:rsidR="009842E8" w:rsidRPr="00EF7D1E" w:rsidTr="00CE2C87">
        <w:trPr>
          <w:trHeight w:hRule="exact" w:val="740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5F7C" w:rsidRPr="007E370F" w:rsidRDefault="007F5F7C" w:rsidP="00ED1FA4">
            <w:pPr>
              <w:spacing w:before="0"/>
              <w:rPr>
                <w:rFonts w:eastAsia="Times New Roman" w:cs="Arial"/>
                <w:sz w:val="20"/>
                <w:szCs w:val="20"/>
                <w:lang w:eastAsia="de-DE"/>
              </w:rPr>
            </w:pPr>
            <w:r w:rsidRPr="007E370F">
              <w:rPr>
                <w:rFonts w:eastAsia="Times New Roman" w:cs="Arial"/>
                <w:sz w:val="20"/>
                <w:szCs w:val="20"/>
                <w:lang w:eastAsia="de-DE"/>
              </w:rPr>
              <w:t>Bildungsgang:</w:t>
            </w:r>
            <w:r w:rsidR="00ED1FA4">
              <w:rPr>
                <w:rFonts w:eastAsia="Times New Roman" w:cs="Arial"/>
                <w:sz w:val="20"/>
                <w:szCs w:val="20"/>
                <w:lang w:eastAsia="de-DE"/>
              </w:rPr>
              <w:t xml:space="preserve"> High School </w:t>
            </w:r>
            <w:proofErr w:type="spellStart"/>
            <w:r w:rsidR="00ED1FA4">
              <w:rPr>
                <w:rFonts w:eastAsia="Times New Roman" w:cs="Arial"/>
                <w:sz w:val="20"/>
                <w:szCs w:val="20"/>
                <w:lang w:eastAsia="de-DE"/>
              </w:rPr>
              <w:t>Diploma</w:t>
            </w:r>
            <w:proofErr w:type="spellEnd"/>
            <w:r w:rsidR="00ED1FA4">
              <w:rPr>
                <w:rFonts w:eastAsia="Times New Roman" w:cs="Arial"/>
                <w:sz w:val="20"/>
                <w:szCs w:val="20"/>
                <w:lang w:eastAsia="de-DE"/>
              </w:rPr>
              <w:t xml:space="preserve"> 1997, Allgemeine Hochschulreife Abitur 1999, Studiengang Maschinenbau 2001-2003(abgebrochen), Automobilkaufmann IHK 2003-2005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9D5F79" w:rsidRPr="00EF7D1E" w:rsidRDefault="009D5F79" w:rsidP="009D5F79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</w:tr>
      <w:tr w:rsidR="007F5F7C" w:rsidRPr="00EF7D1E" w:rsidTr="00CE2C87">
        <w:trPr>
          <w:trHeight w:val="184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</w:tcPr>
          <w:p w:rsidR="007F5F7C" w:rsidRPr="007E370F" w:rsidRDefault="007F5F7C" w:rsidP="00FE6EEC">
            <w:pPr>
              <w:spacing w:before="0"/>
              <w:rPr>
                <w:rFonts w:eastAsia="Times New Roman" w:cs="Arial"/>
                <w:sz w:val="20"/>
                <w:szCs w:val="20"/>
                <w:lang w:eastAsia="de-DE"/>
              </w:rPr>
            </w:pPr>
          </w:p>
        </w:tc>
      </w:tr>
      <w:tr w:rsidR="009842E8" w:rsidRPr="00EF7D1E" w:rsidTr="00CE2C87">
        <w:trPr>
          <w:trHeight w:hRule="exact" w:val="744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F5F7C" w:rsidRPr="007E370F" w:rsidRDefault="007F5F7C" w:rsidP="00ED1FA4">
            <w:pPr>
              <w:spacing w:before="0"/>
              <w:rPr>
                <w:rFonts w:eastAsia="Times New Roman" w:cs="Arial"/>
                <w:sz w:val="20"/>
                <w:szCs w:val="20"/>
                <w:lang w:eastAsia="de-DE"/>
              </w:rPr>
            </w:pPr>
            <w:r w:rsidRPr="007E370F">
              <w:rPr>
                <w:rFonts w:eastAsia="Times New Roman" w:cs="Arial"/>
                <w:sz w:val="20"/>
                <w:szCs w:val="20"/>
                <w:lang w:eastAsia="de-DE"/>
              </w:rPr>
              <w:t>Prüfungen:</w:t>
            </w:r>
            <w:r w:rsidR="00ED1FA4">
              <w:rPr>
                <w:rFonts w:eastAsia="Times New Roman" w:cs="Arial"/>
                <w:sz w:val="20"/>
                <w:szCs w:val="20"/>
                <w:lang w:eastAsia="de-DE"/>
              </w:rPr>
              <w:t xml:space="preserve"> II. Fachprüfung am 25.01.2013 - 11,31 Punkte</w:t>
            </w:r>
            <w:bookmarkStart w:id="0" w:name="_GoBack"/>
            <w:bookmarkEnd w:id="0"/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</w:tcPr>
          <w:p w:rsidR="009842E8" w:rsidRPr="009842E8" w:rsidRDefault="009842E8" w:rsidP="00CF513C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</w:tr>
      <w:tr w:rsidR="007F5F7C" w:rsidRPr="00EF7D1E" w:rsidTr="00CE2C87">
        <w:trPr>
          <w:trHeight w:val="320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EF7D1E" w:rsidRDefault="007F5F7C" w:rsidP="0018528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</w:p>
        </w:tc>
      </w:tr>
      <w:tr w:rsidR="007F5F7C" w:rsidRPr="00EF7D1E" w:rsidTr="00CE2C87">
        <w:tc>
          <w:tcPr>
            <w:tcW w:w="0" w:type="auto"/>
            <w:gridSpan w:val="10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 w:rsidR="007F5F7C" w:rsidRPr="007E370F" w:rsidRDefault="007F5F7C" w:rsidP="00185284">
            <w:pPr>
              <w:spacing w:before="0"/>
              <w:rPr>
                <w:rFonts w:eastAsia="Times New Roman" w:cs="Arial"/>
                <w:sz w:val="20"/>
                <w:szCs w:val="20"/>
                <w:lang w:eastAsia="de-DE"/>
              </w:rPr>
            </w:pPr>
            <w:r w:rsidRPr="007E370F">
              <w:rPr>
                <w:rFonts w:eastAsia="Times New Roman" w:cs="Arial"/>
                <w:sz w:val="20"/>
                <w:szCs w:val="20"/>
                <w:lang w:eastAsia="de-DE"/>
              </w:rPr>
              <w:t>Hauptsächliche Aufgabengebiet</w:t>
            </w:r>
            <w:r>
              <w:rPr>
                <w:rFonts w:eastAsia="Times New Roman" w:cs="Arial"/>
                <w:sz w:val="20"/>
                <w:szCs w:val="20"/>
                <w:lang w:eastAsia="de-DE"/>
              </w:rPr>
              <w:t xml:space="preserve">e im öffentlichen Dienst </w:t>
            </w:r>
            <w:r w:rsidRPr="00C30EF9">
              <w:rPr>
                <w:rFonts w:eastAsia="Times New Roman" w:cs="Arial"/>
                <w:sz w:val="20"/>
                <w:szCs w:val="20"/>
                <w:lang w:eastAsia="de-DE"/>
              </w:rPr>
              <w:t>vor dem Beurteilungszeitraum</w:t>
            </w:r>
          </w:p>
        </w:tc>
      </w:tr>
      <w:tr w:rsidR="00ED1FA4" w:rsidRPr="00EF7D1E" w:rsidTr="003862C9">
        <w:trPr>
          <w:trHeight w:hRule="exact" w:val="409"/>
        </w:trPr>
        <w:tc>
          <w:tcPr>
            <w:tcW w:w="3038" w:type="dxa"/>
            <w:tcBorders>
              <w:top w:val="nil"/>
              <w:left w:val="single" w:sz="6" w:space="0" w:color="000000"/>
              <w:bottom w:val="single" w:sz="4" w:space="0" w:color="auto"/>
              <w:right w:val="nil"/>
            </w:tcBorders>
          </w:tcPr>
          <w:p w:rsidR="007F5F7C" w:rsidRPr="00EF7D1E" w:rsidRDefault="007F5F7C" w:rsidP="0094717C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 w:rsidRPr="00EF7D1E">
              <w:rPr>
                <w:rFonts w:eastAsia="Times New Roman" w:cs="Arial"/>
                <w:sz w:val="18"/>
                <w:szCs w:val="18"/>
                <w:lang w:eastAsia="de-DE"/>
              </w:rPr>
              <w:t>von:</w:t>
            </w:r>
          </w:p>
        </w:tc>
        <w:tc>
          <w:tcPr>
            <w:tcW w:w="1954" w:type="dxa"/>
            <w:tcBorders>
              <w:top w:val="nil"/>
              <w:left w:val="nil"/>
              <w:bottom w:val="single" w:sz="4" w:space="0" w:color="auto"/>
              <w:right w:val="single" w:sz="6" w:space="0" w:color="000000"/>
            </w:tcBorders>
          </w:tcPr>
          <w:p w:rsidR="007F5F7C" w:rsidRPr="00EF7D1E" w:rsidRDefault="007F5F7C" w:rsidP="0094717C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 w:rsidRPr="00EF7D1E">
              <w:rPr>
                <w:rFonts w:eastAsia="Times New Roman" w:cs="Arial"/>
                <w:sz w:val="18"/>
                <w:szCs w:val="18"/>
                <w:lang w:eastAsia="de-DE"/>
              </w:rPr>
              <w:t>bis:</w:t>
            </w:r>
          </w:p>
        </w:tc>
        <w:tc>
          <w:tcPr>
            <w:tcW w:w="0" w:type="auto"/>
            <w:gridSpan w:val="5"/>
            <w:tcBorders>
              <w:top w:val="nil"/>
              <w:left w:val="single" w:sz="6" w:space="0" w:color="000000"/>
              <w:bottom w:val="single" w:sz="4" w:space="0" w:color="auto"/>
              <w:right w:val="nil"/>
            </w:tcBorders>
          </w:tcPr>
          <w:p w:rsidR="007F5F7C" w:rsidRPr="00EF7D1E" w:rsidRDefault="007F5F7C" w:rsidP="0094717C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 w:rsidRPr="00EF7D1E">
              <w:rPr>
                <w:rFonts w:eastAsia="Times New Roman" w:cs="Arial"/>
                <w:sz w:val="18"/>
                <w:szCs w:val="18"/>
                <w:lang w:eastAsia="de-DE"/>
              </w:rPr>
              <w:t>Dienststelle</w:t>
            </w:r>
          </w:p>
        </w:tc>
        <w:tc>
          <w:tcPr>
            <w:tcW w:w="0" w:type="auto"/>
            <w:gridSpan w:val="3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bottom"/>
          </w:tcPr>
          <w:p w:rsidR="007F5F7C" w:rsidRPr="00EF7D1E" w:rsidRDefault="007F5F7C" w:rsidP="0018528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 w:rsidRPr="00EF7D1E">
              <w:rPr>
                <w:rFonts w:eastAsia="Times New Roman" w:cs="Arial"/>
                <w:sz w:val="18"/>
                <w:szCs w:val="18"/>
                <w:lang w:eastAsia="de-DE"/>
              </w:rPr>
              <w:t xml:space="preserve">Art der Tätigkeit und Funktion / </w:t>
            </w:r>
            <w:proofErr w:type="spellStart"/>
            <w:r w:rsidRPr="00EF7D1E">
              <w:rPr>
                <w:rFonts w:eastAsia="Times New Roman" w:cs="Arial"/>
                <w:sz w:val="18"/>
                <w:szCs w:val="18"/>
                <w:lang w:eastAsia="de-DE"/>
              </w:rPr>
              <w:t>Bes.Gr</w:t>
            </w:r>
            <w:proofErr w:type="spellEnd"/>
            <w:r w:rsidRPr="00EF7D1E">
              <w:rPr>
                <w:rFonts w:eastAsia="Times New Roman" w:cs="Arial"/>
                <w:sz w:val="18"/>
                <w:szCs w:val="18"/>
                <w:lang w:eastAsia="de-DE"/>
              </w:rPr>
              <w:t>.:</w:t>
            </w:r>
          </w:p>
        </w:tc>
      </w:tr>
      <w:tr w:rsidR="00ED1FA4" w:rsidRPr="00EF7D1E" w:rsidTr="003862C9">
        <w:trPr>
          <w:trHeight w:val="240"/>
        </w:trPr>
        <w:tc>
          <w:tcPr>
            <w:tcW w:w="30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7F5F7C" w:rsidRPr="00EF7D1E" w:rsidRDefault="000A503C" w:rsidP="00BE69B2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02/2013</w:t>
            </w:r>
          </w:p>
        </w:tc>
        <w:tc>
          <w:tcPr>
            <w:tcW w:w="1954" w:type="dxa"/>
            <w:tcBorders>
              <w:top w:val="single" w:sz="4" w:space="0" w:color="auto"/>
              <w:left w:val="nil"/>
              <w:bottom w:val="nil"/>
              <w:right w:val="single" w:sz="6" w:space="0" w:color="000000"/>
            </w:tcBorders>
          </w:tcPr>
          <w:p w:rsidR="007F5F7C" w:rsidRPr="00EF7D1E" w:rsidRDefault="000A503C" w:rsidP="00BE69B2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07/2015</w:t>
            </w:r>
          </w:p>
        </w:tc>
        <w:tc>
          <w:tcPr>
            <w:tcW w:w="0" w:type="auto"/>
            <w:gridSpan w:val="5"/>
            <w:tcBorders>
              <w:top w:val="single" w:sz="4" w:space="0" w:color="auto"/>
              <w:left w:val="single" w:sz="6" w:space="0" w:color="000000"/>
              <w:bottom w:val="nil"/>
              <w:right w:val="nil"/>
            </w:tcBorders>
          </w:tcPr>
          <w:p w:rsidR="007F5F7C" w:rsidRPr="00EF7D1E" w:rsidRDefault="00AA64EF" w:rsidP="00F9359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PP FFM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6" w:space="0" w:color="000000"/>
              <w:bottom w:val="nil"/>
              <w:right w:val="single" w:sz="4" w:space="0" w:color="auto"/>
            </w:tcBorders>
          </w:tcPr>
          <w:p w:rsidR="007F5F7C" w:rsidRPr="00EF7D1E" w:rsidRDefault="00AA64EF" w:rsidP="00BE69B2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proofErr w:type="spellStart"/>
            <w:r>
              <w:rPr>
                <w:rFonts w:eastAsia="Times New Roman" w:cs="Arial"/>
                <w:sz w:val="18"/>
                <w:szCs w:val="18"/>
                <w:lang w:eastAsia="de-DE"/>
              </w:rPr>
              <w:t>Sb</w:t>
            </w:r>
            <w:proofErr w:type="spellEnd"/>
            <w:r>
              <w:rPr>
                <w:rFonts w:eastAsia="Times New Roman" w:cs="Arial"/>
                <w:sz w:val="18"/>
                <w:szCs w:val="18"/>
                <w:lang w:eastAsia="de-DE"/>
              </w:rPr>
              <w:t>. Streifendienst/ 17. Revier</w:t>
            </w:r>
          </w:p>
        </w:tc>
      </w:tr>
      <w:tr w:rsidR="00ED1FA4" w:rsidRPr="00EF7D1E" w:rsidTr="003862C9">
        <w:trPr>
          <w:trHeight w:val="240"/>
        </w:trPr>
        <w:tc>
          <w:tcPr>
            <w:tcW w:w="303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F5F7C" w:rsidRPr="00EF7D1E" w:rsidRDefault="000A503C" w:rsidP="009842E8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08/2015</w:t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7F5F7C" w:rsidRPr="00EF7D1E" w:rsidRDefault="000A503C" w:rsidP="009842E8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07/2016</w:t>
            </w:r>
          </w:p>
        </w:tc>
        <w:tc>
          <w:tcPr>
            <w:tcW w:w="0" w:type="auto"/>
            <w:gridSpan w:val="5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7F5F7C" w:rsidRPr="00EF7D1E" w:rsidRDefault="00AA64EF" w:rsidP="009842E8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PP WH</w:t>
            </w:r>
          </w:p>
        </w:tc>
        <w:tc>
          <w:tcPr>
            <w:tcW w:w="0" w:type="auto"/>
            <w:gridSpan w:val="3"/>
            <w:tcBorders>
              <w:top w:val="nil"/>
              <w:left w:val="single" w:sz="6" w:space="0" w:color="000000"/>
              <w:bottom w:val="nil"/>
              <w:right w:val="single" w:sz="4" w:space="0" w:color="auto"/>
            </w:tcBorders>
          </w:tcPr>
          <w:p w:rsidR="007F5F7C" w:rsidRPr="00EF7D1E" w:rsidRDefault="00AA64EF" w:rsidP="00BE69B2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proofErr w:type="spellStart"/>
            <w:r>
              <w:rPr>
                <w:rFonts w:eastAsia="Times New Roman" w:cs="Arial"/>
                <w:sz w:val="18"/>
                <w:szCs w:val="18"/>
                <w:lang w:eastAsia="de-DE"/>
              </w:rPr>
              <w:t>Sb</w:t>
            </w:r>
            <w:proofErr w:type="spellEnd"/>
            <w:r>
              <w:rPr>
                <w:rFonts w:eastAsia="Times New Roman" w:cs="Arial"/>
                <w:sz w:val="18"/>
                <w:szCs w:val="18"/>
                <w:lang w:eastAsia="de-DE"/>
              </w:rPr>
              <w:t>. Regionale Tatortgruppe HT</w:t>
            </w:r>
          </w:p>
        </w:tc>
      </w:tr>
      <w:tr w:rsidR="00ED1FA4" w:rsidRPr="00EF7D1E" w:rsidTr="003862C9">
        <w:trPr>
          <w:trHeight w:val="240"/>
        </w:trPr>
        <w:tc>
          <w:tcPr>
            <w:tcW w:w="303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F5F7C" w:rsidRPr="00EF7D1E" w:rsidRDefault="000A503C" w:rsidP="00BE69B2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08/2016</w:t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7F5F7C" w:rsidRPr="00EF7D1E" w:rsidRDefault="000A503C" w:rsidP="000A503C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01/2018</w:t>
            </w:r>
          </w:p>
        </w:tc>
        <w:tc>
          <w:tcPr>
            <w:tcW w:w="0" w:type="auto"/>
            <w:gridSpan w:val="5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7F5F7C" w:rsidRPr="00EF7D1E" w:rsidRDefault="009D5F79" w:rsidP="00BE69B2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PP FFM</w:t>
            </w:r>
          </w:p>
        </w:tc>
        <w:tc>
          <w:tcPr>
            <w:tcW w:w="0" w:type="auto"/>
            <w:gridSpan w:val="3"/>
            <w:tcBorders>
              <w:top w:val="nil"/>
              <w:left w:val="single" w:sz="6" w:space="0" w:color="000000"/>
              <w:bottom w:val="nil"/>
              <w:right w:val="single" w:sz="4" w:space="0" w:color="auto"/>
            </w:tcBorders>
          </w:tcPr>
          <w:p w:rsidR="007F5F7C" w:rsidRPr="00EF7D1E" w:rsidRDefault="000A503C" w:rsidP="000A503C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 xml:space="preserve">D 610 (Schicht, </w:t>
            </w:r>
            <w:proofErr w:type="spellStart"/>
            <w:r>
              <w:rPr>
                <w:rFonts w:eastAsia="Times New Roman" w:cs="Arial"/>
                <w:sz w:val="18"/>
                <w:szCs w:val="18"/>
                <w:lang w:eastAsia="de-DE"/>
              </w:rPr>
              <w:t>KgGP</w:t>
            </w:r>
            <w:proofErr w:type="spellEnd"/>
            <w:r w:rsidR="009D5F79">
              <w:rPr>
                <w:rFonts w:eastAsia="Times New Roman" w:cs="Arial"/>
                <w:sz w:val="18"/>
                <w:szCs w:val="18"/>
                <w:lang w:eastAsia="de-DE"/>
              </w:rPr>
              <w:t>)</w:t>
            </w:r>
          </w:p>
        </w:tc>
      </w:tr>
      <w:tr w:rsidR="00ED1FA4" w:rsidRPr="00EF7D1E" w:rsidTr="003862C9">
        <w:trPr>
          <w:trHeight w:val="240"/>
        </w:trPr>
        <w:tc>
          <w:tcPr>
            <w:tcW w:w="303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F5F7C" w:rsidRPr="00EF7D1E" w:rsidRDefault="000A503C" w:rsidP="0018528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01/2018</w:t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7F5F7C" w:rsidRPr="00EF7D1E" w:rsidRDefault="000A503C" w:rsidP="0018528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05/2018</w:t>
            </w:r>
          </w:p>
        </w:tc>
        <w:tc>
          <w:tcPr>
            <w:tcW w:w="0" w:type="auto"/>
            <w:gridSpan w:val="5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7F5F7C" w:rsidRPr="00EF7D1E" w:rsidRDefault="000A503C" w:rsidP="00185284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PP FFM</w:t>
            </w:r>
          </w:p>
        </w:tc>
        <w:tc>
          <w:tcPr>
            <w:tcW w:w="0" w:type="auto"/>
            <w:gridSpan w:val="3"/>
            <w:tcBorders>
              <w:top w:val="nil"/>
              <w:left w:val="single" w:sz="6" w:space="0" w:color="000000"/>
              <w:bottom w:val="nil"/>
              <w:right w:val="single" w:sz="4" w:space="0" w:color="auto"/>
            </w:tcBorders>
          </w:tcPr>
          <w:p w:rsidR="007F5F7C" w:rsidRPr="00EF7D1E" w:rsidRDefault="000A503C" w:rsidP="00BE69B2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 xml:space="preserve">K72 (vorübergehende Zuweisung </w:t>
            </w:r>
            <w:proofErr w:type="spellStart"/>
            <w:r>
              <w:rPr>
                <w:rFonts w:eastAsia="Times New Roman" w:cs="Arial"/>
                <w:sz w:val="18"/>
                <w:szCs w:val="18"/>
                <w:lang w:eastAsia="de-DE"/>
              </w:rPr>
              <w:t>i.R.d</w:t>
            </w:r>
            <w:proofErr w:type="spellEnd"/>
            <w:r>
              <w:rPr>
                <w:rFonts w:eastAsia="Times New Roman" w:cs="Arial"/>
                <w:sz w:val="18"/>
                <w:szCs w:val="18"/>
                <w:lang w:eastAsia="de-DE"/>
              </w:rPr>
              <w:t>. Ausbildung VG)</w:t>
            </w:r>
          </w:p>
        </w:tc>
      </w:tr>
      <w:tr w:rsidR="00ED1FA4" w:rsidRPr="00EF7D1E" w:rsidTr="003862C9">
        <w:trPr>
          <w:trHeight w:val="240"/>
        </w:trPr>
        <w:tc>
          <w:tcPr>
            <w:tcW w:w="303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7F5F7C" w:rsidRPr="00EF7D1E" w:rsidRDefault="000A503C" w:rsidP="00BE69B2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05/2018</w:t>
            </w:r>
          </w:p>
        </w:tc>
        <w:tc>
          <w:tcPr>
            <w:tcW w:w="1954" w:type="dxa"/>
            <w:tcBorders>
              <w:top w:val="nil"/>
              <w:left w:val="nil"/>
              <w:bottom w:val="nil"/>
              <w:right w:val="single" w:sz="6" w:space="0" w:color="000000"/>
            </w:tcBorders>
          </w:tcPr>
          <w:p w:rsidR="007F5F7C" w:rsidRPr="00EF7D1E" w:rsidRDefault="000A503C" w:rsidP="00BE69B2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01/2021</w:t>
            </w:r>
          </w:p>
        </w:tc>
        <w:tc>
          <w:tcPr>
            <w:tcW w:w="0" w:type="auto"/>
            <w:gridSpan w:val="5"/>
            <w:tcBorders>
              <w:top w:val="nil"/>
              <w:left w:val="single" w:sz="6" w:space="0" w:color="000000"/>
              <w:bottom w:val="nil"/>
              <w:right w:val="nil"/>
            </w:tcBorders>
          </w:tcPr>
          <w:p w:rsidR="007F5F7C" w:rsidRPr="00EF7D1E" w:rsidRDefault="000A503C" w:rsidP="00BE69B2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PP FFM</w:t>
            </w:r>
          </w:p>
        </w:tc>
        <w:tc>
          <w:tcPr>
            <w:tcW w:w="0" w:type="auto"/>
            <w:gridSpan w:val="3"/>
            <w:tcBorders>
              <w:top w:val="nil"/>
              <w:left w:val="single" w:sz="6" w:space="0" w:color="000000"/>
              <w:bottom w:val="nil"/>
              <w:right w:val="single" w:sz="4" w:space="0" w:color="auto"/>
            </w:tcBorders>
          </w:tcPr>
          <w:p w:rsidR="007F5F7C" w:rsidRPr="00EF7D1E" w:rsidRDefault="000A503C" w:rsidP="000A503C">
            <w:pPr>
              <w:spacing w:before="0"/>
              <w:rPr>
                <w:rFonts w:eastAsia="Times New Roman" w:cs="Arial"/>
                <w:sz w:val="18"/>
                <w:szCs w:val="18"/>
                <w:lang w:eastAsia="de-DE"/>
              </w:rPr>
            </w:pPr>
            <w:r>
              <w:rPr>
                <w:rFonts w:eastAsia="Times New Roman" w:cs="Arial"/>
                <w:sz w:val="18"/>
                <w:szCs w:val="18"/>
                <w:lang w:eastAsia="de-DE"/>
              </w:rPr>
              <w:t>D 610 (</w:t>
            </w:r>
            <w:proofErr w:type="spellStart"/>
            <w:r>
              <w:rPr>
                <w:rFonts w:eastAsia="Times New Roman" w:cs="Arial"/>
                <w:sz w:val="18"/>
                <w:szCs w:val="18"/>
                <w:lang w:eastAsia="de-DE"/>
              </w:rPr>
              <w:t>KgGP</w:t>
            </w:r>
            <w:proofErr w:type="spellEnd"/>
            <w:r>
              <w:rPr>
                <w:rFonts w:eastAsia="Times New Roman" w:cs="Arial"/>
                <w:sz w:val="18"/>
                <w:szCs w:val="18"/>
                <w:lang w:eastAsia="de-DE"/>
              </w:rPr>
              <w:t>, TE</w:t>
            </w:r>
            <w:r>
              <w:rPr>
                <w:rFonts w:eastAsia="Times New Roman" w:cs="Arial"/>
                <w:sz w:val="18"/>
                <w:szCs w:val="18"/>
                <w:lang w:eastAsia="de-DE"/>
              </w:rPr>
              <w:t>)</w:t>
            </w:r>
          </w:p>
        </w:tc>
      </w:tr>
      <w:tr w:rsidR="007F5F7C" w:rsidRPr="00EF7D1E" w:rsidTr="00CE2C87">
        <w:trPr>
          <w:trHeight w:val="240"/>
        </w:trPr>
        <w:tc>
          <w:tcPr>
            <w:tcW w:w="0" w:type="auto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7F5F7C" w:rsidRPr="007E370F" w:rsidRDefault="007F5F7C" w:rsidP="00185284">
            <w:pPr>
              <w:spacing w:before="0"/>
              <w:rPr>
                <w:rFonts w:eastAsia="Times New Roman" w:cs="Arial"/>
                <w:sz w:val="20"/>
                <w:szCs w:val="20"/>
                <w:lang w:eastAsia="de-DE"/>
              </w:rPr>
            </w:pPr>
          </w:p>
        </w:tc>
      </w:tr>
    </w:tbl>
    <w:p w:rsidR="00670C28" w:rsidRDefault="00670C28" w:rsidP="00AE2CDA"/>
    <w:sectPr w:rsidR="00670C28" w:rsidSect="00B31DDC">
      <w:headerReference w:type="default" r:id="rId8"/>
      <w:pgSz w:w="11906" w:h="16838"/>
      <w:pgMar w:top="568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11EF" w:rsidRDefault="005611EF" w:rsidP="007F5F7C">
      <w:pPr>
        <w:spacing w:before="0"/>
      </w:pPr>
      <w:r>
        <w:separator/>
      </w:r>
    </w:p>
  </w:endnote>
  <w:endnote w:type="continuationSeparator" w:id="0">
    <w:p w:rsidR="005611EF" w:rsidRDefault="005611EF" w:rsidP="007F5F7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11EF" w:rsidRDefault="005611EF" w:rsidP="007F5F7C">
      <w:pPr>
        <w:spacing w:before="0"/>
      </w:pPr>
      <w:r>
        <w:separator/>
      </w:r>
    </w:p>
  </w:footnote>
  <w:footnote w:type="continuationSeparator" w:id="0">
    <w:p w:rsidR="005611EF" w:rsidRDefault="005611EF" w:rsidP="007F5F7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Arial" w:hAnsi="Arial" w:cs="Arial"/>
        <w:sz w:val="22"/>
        <w:szCs w:val="22"/>
      </w:rPr>
      <w:id w:val="673924340"/>
      <w:docPartObj>
        <w:docPartGallery w:val="Page Numbers (Top of Page)"/>
        <w:docPartUnique/>
      </w:docPartObj>
    </w:sdtPr>
    <w:sdtEndPr/>
    <w:sdtContent>
      <w:p w:rsidR="0031553B" w:rsidRPr="00A971CE" w:rsidRDefault="0031553B">
        <w:pPr>
          <w:pStyle w:val="Kopfzeile"/>
          <w:jc w:val="center"/>
          <w:rPr>
            <w:rFonts w:ascii="Arial" w:hAnsi="Arial" w:cs="Arial"/>
            <w:sz w:val="22"/>
            <w:szCs w:val="22"/>
          </w:rPr>
        </w:pPr>
        <w:r w:rsidRPr="00A971CE">
          <w:rPr>
            <w:rFonts w:ascii="Arial" w:hAnsi="Arial" w:cs="Arial"/>
            <w:sz w:val="22"/>
            <w:szCs w:val="22"/>
          </w:rPr>
          <w:t xml:space="preserve">Seite </w:t>
        </w:r>
        <w:r w:rsidRPr="00A971CE">
          <w:rPr>
            <w:rFonts w:ascii="Arial" w:hAnsi="Arial" w:cs="Arial"/>
            <w:b/>
            <w:bCs/>
            <w:sz w:val="22"/>
            <w:szCs w:val="22"/>
          </w:rPr>
          <w:fldChar w:fldCharType="begin"/>
        </w:r>
        <w:r w:rsidRPr="00A971CE">
          <w:rPr>
            <w:rFonts w:ascii="Arial" w:hAnsi="Arial" w:cs="Arial"/>
            <w:b/>
            <w:bCs/>
            <w:sz w:val="22"/>
            <w:szCs w:val="22"/>
          </w:rPr>
          <w:instrText>PAGE</w:instrText>
        </w:r>
        <w:r w:rsidRPr="00A971CE">
          <w:rPr>
            <w:rFonts w:ascii="Arial" w:hAnsi="Arial" w:cs="Arial"/>
            <w:b/>
            <w:bCs/>
            <w:sz w:val="22"/>
            <w:szCs w:val="22"/>
          </w:rPr>
          <w:fldChar w:fldCharType="separate"/>
        </w:r>
        <w:r w:rsidR="00ED1FA4">
          <w:rPr>
            <w:rFonts w:ascii="Arial" w:hAnsi="Arial" w:cs="Arial"/>
            <w:b/>
            <w:bCs/>
            <w:noProof/>
            <w:sz w:val="22"/>
            <w:szCs w:val="22"/>
          </w:rPr>
          <w:t>2</w:t>
        </w:r>
        <w:r w:rsidRPr="00A971CE">
          <w:rPr>
            <w:rFonts w:ascii="Arial" w:hAnsi="Arial" w:cs="Arial"/>
            <w:b/>
            <w:bCs/>
            <w:sz w:val="22"/>
            <w:szCs w:val="22"/>
          </w:rPr>
          <w:fldChar w:fldCharType="end"/>
        </w:r>
        <w:r w:rsidRPr="00A971CE">
          <w:rPr>
            <w:rFonts w:ascii="Arial" w:hAnsi="Arial" w:cs="Arial"/>
            <w:sz w:val="22"/>
            <w:szCs w:val="22"/>
          </w:rPr>
          <w:t xml:space="preserve"> von </w:t>
        </w:r>
        <w:r w:rsidRPr="00A971CE">
          <w:rPr>
            <w:rFonts w:ascii="Arial" w:hAnsi="Arial" w:cs="Arial"/>
            <w:b/>
            <w:bCs/>
            <w:sz w:val="22"/>
            <w:szCs w:val="22"/>
          </w:rPr>
          <w:fldChar w:fldCharType="begin"/>
        </w:r>
        <w:r w:rsidRPr="00A971CE">
          <w:rPr>
            <w:rFonts w:ascii="Arial" w:hAnsi="Arial" w:cs="Arial"/>
            <w:b/>
            <w:bCs/>
            <w:sz w:val="22"/>
            <w:szCs w:val="22"/>
          </w:rPr>
          <w:instrText>NUMPAGES</w:instrText>
        </w:r>
        <w:r w:rsidRPr="00A971CE">
          <w:rPr>
            <w:rFonts w:ascii="Arial" w:hAnsi="Arial" w:cs="Arial"/>
            <w:b/>
            <w:bCs/>
            <w:sz w:val="22"/>
            <w:szCs w:val="22"/>
          </w:rPr>
          <w:fldChar w:fldCharType="separate"/>
        </w:r>
        <w:r w:rsidR="00ED1FA4">
          <w:rPr>
            <w:rFonts w:ascii="Arial" w:hAnsi="Arial" w:cs="Arial"/>
            <w:b/>
            <w:bCs/>
            <w:noProof/>
            <w:sz w:val="22"/>
            <w:szCs w:val="22"/>
          </w:rPr>
          <w:t>2</w:t>
        </w:r>
        <w:r w:rsidRPr="00A971CE">
          <w:rPr>
            <w:rFonts w:ascii="Arial" w:hAnsi="Arial" w:cs="Arial"/>
            <w:b/>
            <w:bCs/>
            <w:sz w:val="22"/>
            <w:szCs w:val="22"/>
          </w:rPr>
          <w:fldChar w:fldCharType="end"/>
        </w:r>
      </w:p>
    </w:sdtContent>
  </w:sdt>
  <w:p w:rsidR="0031553B" w:rsidRDefault="0031553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402"/>
    <w:multiLevelType w:val="multilevel"/>
    <w:tmpl w:val="00000885"/>
    <w:lvl w:ilvl="0">
      <w:start w:val="1"/>
      <w:numFmt w:val="lowerLetter"/>
      <w:lvlText w:val="%1)"/>
      <w:lvlJc w:val="left"/>
      <w:pPr>
        <w:ind w:hanging="263"/>
      </w:pPr>
      <w:rPr>
        <w:rFonts w:ascii="Times New Roman" w:hAnsi="Times New Roman" w:cs="Times New Roman"/>
        <w:b w:val="0"/>
        <w:bCs w:val="0"/>
        <w:spacing w:val="-2"/>
        <w:w w:val="141"/>
        <w:sz w:val="14"/>
        <w:szCs w:val="14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1" w15:restartNumberingAfterBreak="0">
    <w:nsid w:val="00000403"/>
    <w:multiLevelType w:val="multilevel"/>
    <w:tmpl w:val="00000886"/>
    <w:lvl w:ilvl="0">
      <w:numFmt w:val="bullet"/>
      <w:lvlText w:val="-"/>
      <w:lvlJc w:val="left"/>
      <w:pPr>
        <w:ind w:hanging="125"/>
      </w:pPr>
      <w:rPr>
        <w:rFonts w:ascii="Times New Roman" w:hAnsi="Times New Roman" w:cs="Times New Roman"/>
        <w:b w:val="0"/>
        <w:bCs w:val="0"/>
        <w:w w:val="123"/>
        <w:sz w:val="14"/>
        <w:szCs w:val="14"/>
      </w:rPr>
    </w:lvl>
    <w:lvl w:ilvl="1">
      <w:start w:val="1"/>
      <w:numFmt w:val="decimal"/>
      <w:lvlText w:val="%2."/>
      <w:lvlJc w:val="left"/>
      <w:pPr>
        <w:ind w:hanging="212"/>
      </w:pPr>
      <w:rPr>
        <w:rFonts w:ascii="Segoe UI" w:hAnsi="Segoe UI" w:cs="Segoe UI"/>
        <w:b w:val="0"/>
        <w:bCs w:val="0"/>
        <w:spacing w:val="23"/>
        <w:w w:val="90"/>
        <w:sz w:val="17"/>
        <w:szCs w:val="17"/>
      </w:rPr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2" w15:restartNumberingAfterBreak="0">
    <w:nsid w:val="00000404"/>
    <w:multiLevelType w:val="multilevel"/>
    <w:tmpl w:val="00000887"/>
    <w:lvl w:ilvl="0">
      <w:start w:val="3"/>
      <w:numFmt w:val="decimal"/>
      <w:lvlText w:val="%1."/>
      <w:lvlJc w:val="left"/>
      <w:pPr>
        <w:ind w:hanging="234"/>
      </w:pPr>
      <w:rPr>
        <w:rFonts w:ascii="Times New Roman" w:hAnsi="Times New Roman" w:cs="Times New Roman"/>
        <w:b w:val="0"/>
        <w:bCs w:val="0"/>
        <w:spacing w:val="1"/>
        <w:w w:val="135"/>
        <w:sz w:val="16"/>
        <w:szCs w:val="16"/>
      </w:rPr>
    </w:lvl>
    <w:lvl w:ilvl="1">
      <w:numFmt w:val="bullet"/>
      <w:lvlText w:val="•"/>
      <w:lvlJc w:val="left"/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3" w15:restartNumberingAfterBreak="0">
    <w:nsid w:val="00000405"/>
    <w:multiLevelType w:val="multilevel"/>
    <w:tmpl w:val="00000888"/>
    <w:lvl w:ilvl="0">
      <w:start w:val="1"/>
      <w:numFmt w:val="decimal"/>
      <w:lvlText w:val="%1."/>
      <w:lvlJc w:val="left"/>
      <w:pPr>
        <w:ind w:hanging="218"/>
      </w:pPr>
      <w:rPr>
        <w:rFonts w:ascii="Segoe UI" w:hAnsi="Segoe UI" w:cs="Segoe UI"/>
        <w:b w:val="0"/>
        <w:bCs w:val="0"/>
        <w:spacing w:val="26"/>
        <w:w w:val="87"/>
        <w:sz w:val="17"/>
        <w:szCs w:val="17"/>
      </w:rPr>
    </w:lvl>
    <w:lvl w:ilvl="1">
      <w:numFmt w:val="bullet"/>
      <w:lvlText w:val="-"/>
      <w:lvlJc w:val="left"/>
      <w:pPr>
        <w:ind w:hanging="181"/>
      </w:pPr>
      <w:rPr>
        <w:rFonts w:ascii="Times New Roman" w:hAnsi="Times New Roman" w:cs="Times New Roman"/>
        <w:b w:val="0"/>
        <w:bCs w:val="0"/>
        <w:w w:val="126"/>
        <w:sz w:val="16"/>
        <w:szCs w:val="16"/>
      </w:rPr>
    </w:lvl>
    <w:lvl w:ilvl="2">
      <w:numFmt w:val="bullet"/>
      <w:lvlText w:val="•"/>
      <w:lvlJc w:val="left"/>
    </w:lvl>
    <w:lvl w:ilvl="3">
      <w:numFmt w:val="bullet"/>
      <w:lvlText w:val="•"/>
      <w:lvlJc w:val="left"/>
    </w:lvl>
    <w:lvl w:ilvl="4">
      <w:numFmt w:val="bullet"/>
      <w:lvlText w:val="•"/>
      <w:lvlJc w:val="left"/>
    </w:lvl>
    <w:lvl w:ilvl="5">
      <w:numFmt w:val="bullet"/>
      <w:lvlText w:val="•"/>
      <w:lvlJc w:val="left"/>
    </w:lvl>
    <w:lvl w:ilvl="6">
      <w:numFmt w:val="bullet"/>
      <w:lvlText w:val="•"/>
      <w:lvlJc w:val="left"/>
    </w:lvl>
    <w:lvl w:ilvl="7">
      <w:numFmt w:val="bullet"/>
      <w:lvlText w:val="•"/>
      <w:lvlJc w:val="left"/>
    </w:lvl>
    <w:lvl w:ilvl="8">
      <w:numFmt w:val="bullet"/>
      <w:lvlText w:val="•"/>
      <w:lvlJc w:val="left"/>
    </w:lvl>
  </w:abstractNum>
  <w:abstractNum w:abstractNumId="4" w15:restartNumberingAfterBreak="0">
    <w:nsid w:val="04E50345"/>
    <w:multiLevelType w:val="hybridMultilevel"/>
    <w:tmpl w:val="4CACB90C"/>
    <w:lvl w:ilvl="0" w:tplc="9D74D378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  <w:b/>
        <w:u w:val="singl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064F3"/>
    <w:multiLevelType w:val="hybridMultilevel"/>
    <w:tmpl w:val="12025A6C"/>
    <w:lvl w:ilvl="0" w:tplc="3774A872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  <w:b/>
        <w:u w:val="singl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E900E6"/>
    <w:multiLevelType w:val="hybridMultilevel"/>
    <w:tmpl w:val="DD746994"/>
    <w:lvl w:ilvl="0" w:tplc="AD6A5832">
      <w:start w:val="1"/>
      <w:numFmt w:val="lowerLetter"/>
      <w:lvlText w:val="%1)"/>
      <w:lvlJc w:val="left"/>
      <w:pPr>
        <w:ind w:left="927" w:hanging="360"/>
      </w:pPr>
      <w:rPr>
        <w:rFonts w:hint="default"/>
        <w:b w:val="0"/>
        <w:u w:val="none"/>
      </w:rPr>
    </w:lvl>
    <w:lvl w:ilvl="1" w:tplc="04070019" w:tentative="1">
      <w:start w:val="1"/>
      <w:numFmt w:val="lowerLetter"/>
      <w:lvlText w:val="%2."/>
      <w:lvlJc w:val="left"/>
      <w:pPr>
        <w:ind w:left="1647" w:hanging="360"/>
      </w:pPr>
    </w:lvl>
    <w:lvl w:ilvl="2" w:tplc="0407001B" w:tentative="1">
      <w:start w:val="1"/>
      <w:numFmt w:val="lowerRoman"/>
      <w:lvlText w:val="%3."/>
      <w:lvlJc w:val="right"/>
      <w:pPr>
        <w:ind w:left="2367" w:hanging="180"/>
      </w:pPr>
    </w:lvl>
    <w:lvl w:ilvl="3" w:tplc="0407000F" w:tentative="1">
      <w:start w:val="1"/>
      <w:numFmt w:val="decimal"/>
      <w:lvlText w:val="%4."/>
      <w:lvlJc w:val="left"/>
      <w:pPr>
        <w:ind w:left="3087" w:hanging="360"/>
      </w:pPr>
    </w:lvl>
    <w:lvl w:ilvl="4" w:tplc="04070019" w:tentative="1">
      <w:start w:val="1"/>
      <w:numFmt w:val="lowerLetter"/>
      <w:lvlText w:val="%5."/>
      <w:lvlJc w:val="left"/>
      <w:pPr>
        <w:ind w:left="3807" w:hanging="360"/>
      </w:pPr>
    </w:lvl>
    <w:lvl w:ilvl="5" w:tplc="0407001B" w:tentative="1">
      <w:start w:val="1"/>
      <w:numFmt w:val="lowerRoman"/>
      <w:lvlText w:val="%6."/>
      <w:lvlJc w:val="right"/>
      <w:pPr>
        <w:ind w:left="4527" w:hanging="180"/>
      </w:pPr>
    </w:lvl>
    <w:lvl w:ilvl="6" w:tplc="0407000F" w:tentative="1">
      <w:start w:val="1"/>
      <w:numFmt w:val="decimal"/>
      <w:lvlText w:val="%7."/>
      <w:lvlJc w:val="left"/>
      <w:pPr>
        <w:ind w:left="5247" w:hanging="360"/>
      </w:pPr>
    </w:lvl>
    <w:lvl w:ilvl="7" w:tplc="04070019" w:tentative="1">
      <w:start w:val="1"/>
      <w:numFmt w:val="lowerLetter"/>
      <w:lvlText w:val="%8."/>
      <w:lvlJc w:val="left"/>
      <w:pPr>
        <w:ind w:left="5967" w:hanging="360"/>
      </w:pPr>
    </w:lvl>
    <w:lvl w:ilvl="8" w:tplc="0407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5927D7E"/>
    <w:multiLevelType w:val="hybridMultilevel"/>
    <w:tmpl w:val="182001B2"/>
    <w:lvl w:ilvl="0" w:tplc="9D74D378">
      <w:start w:val="1"/>
      <w:numFmt w:val="lowerLetter"/>
      <w:lvlText w:val="%1)"/>
      <w:lvlJc w:val="left"/>
      <w:pPr>
        <w:ind w:left="1004" w:hanging="360"/>
      </w:pPr>
      <w:rPr>
        <w:rFonts w:ascii="Arial" w:eastAsiaTheme="minorHAnsi" w:hAnsi="Arial" w:cs="Arial"/>
        <w:b/>
        <w:u w:val="single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31F8274B"/>
    <w:multiLevelType w:val="hybridMultilevel"/>
    <w:tmpl w:val="F092AB9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DA1870"/>
    <w:multiLevelType w:val="hybridMultilevel"/>
    <w:tmpl w:val="7E8AF7CA"/>
    <w:lvl w:ilvl="0" w:tplc="579C52A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B355DD"/>
    <w:multiLevelType w:val="hybridMultilevel"/>
    <w:tmpl w:val="60FAE03C"/>
    <w:lvl w:ilvl="0" w:tplc="214A773A">
      <w:start w:val="1"/>
      <w:numFmt w:val="lowerLetter"/>
      <w:lvlText w:val="%1)"/>
      <w:lvlJc w:val="left"/>
      <w:pPr>
        <w:ind w:left="1080" w:hanging="360"/>
      </w:pPr>
      <w:rPr>
        <w:rFonts w:cs="Segoe UI"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9772E1A"/>
    <w:multiLevelType w:val="hybridMultilevel"/>
    <w:tmpl w:val="35DEFC5C"/>
    <w:lvl w:ilvl="0" w:tplc="0740996C">
      <w:start w:val="1"/>
      <w:numFmt w:val="lowerLetter"/>
      <w:lvlText w:val="%1)"/>
      <w:lvlJc w:val="left"/>
      <w:pPr>
        <w:ind w:left="927" w:hanging="360"/>
      </w:pPr>
      <w:rPr>
        <w:rFonts w:ascii="Arial" w:eastAsiaTheme="minorHAnsi" w:hAnsi="Arial" w:cs="Arial" w:hint="default"/>
        <w:b w:val="0"/>
        <w:u w:val="none"/>
      </w:rPr>
    </w:lvl>
    <w:lvl w:ilvl="1" w:tplc="04070019" w:tentative="1">
      <w:start w:val="1"/>
      <w:numFmt w:val="lowerLetter"/>
      <w:lvlText w:val="%2."/>
      <w:lvlJc w:val="left"/>
      <w:pPr>
        <w:ind w:left="1647" w:hanging="360"/>
      </w:pPr>
    </w:lvl>
    <w:lvl w:ilvl="2" w:tplc="0407001B" w:tentative="1">
      <w:start w:val="1"/>
      <w:numFmt w:val="lowerRoman"/>
      <w:lvlText w:val="%3."/>
      <w:lvlJc w:val="right"/>
      <w:pPr>
        <w:ind w:left="2367" w:hanging="180"/>
      </w:pPr>
    </w:lvl>
    <w:lvl w:ilvl="3" w:tplc="0407000F" w:tentative="1">
      <w:start w:val="1"/>
      <w:numFmt w:val="decimal"/>
      <w:lvlText w:val="%4."/>
      <w:lvlJc w:val="left"/>
      <w:pPr>
        <w:ind w:left="3087" w:hanging="360"/>
      </w:pPr>
    </w:lvl>
    <w:lvl w:ilvl="4" w:tplc="04070019" w:tentative="1">
      <w:start w:val="1"/>
      <w:numFmt w:val="lowerLetter"/>
      <w:lvlText w:val="%5."/>
      <w:lvlJc w:val="left"/>
      <w:pPr>
        <w:ind w:left="3807" w:hanging="360"/>
      </w:pPr>
    </w:lvl>
    <w:lvl w:ilvl="5" w:tplc="0407001B" w:tentative="1">
      <w:start w:val="1"/>
      <w:numFmt w:val="lowerRoman"/>
      <w:lvlText w:val="%6."/>
      <w:lvlJc w:val="right"/>
      <w:pPr>
        <w:ind w:left="4527" w:hanging="180"/>
      </w:pPr>
    </w:lvl>
    <w:lvl w:ilvl="6" w:tplc="0407000F" w:tentative="1">
      <w:start w:val="1"/>
      <w:numFmt w:val="decimal"/>
      <w:lvlText w:val="%7."/>
      <w:lvlJc w:val="left"/>
      <w:pPr>
        <w:ind w:left="5247" w:hanging="360"/>
      </w:pPr>
    </w:lvl>
    <w:lvl w:ilvl="7" w:tplc="04070019" w:tentative="1">
      <w:start w:val="1"/>
      <w:numFmt w:val="lowerLetter"/>
      <w:lvlText w:val="%8."/>
      <w:lvlJc w:val="left"/>
      <w:pPr>
        <w:ind w:left="5967" w:hanging="360"/>
      </w:pPr>
    </w:lvl>
    <w:lvl w:ilvl="8" w:tplc="0407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49B854F4"/>
    <w:multiLevelType w:val="hybridMultilevel"/>
    <w:tmpl w:val="DD746994"/>
    <w:lvl w:ilvl="0" w:tplc="AD6A5832">
      <w:start w:val="1"/>
      <w:numFmt w:val="lowerLetter"/>
      <w:lvlText w:val="%1)"/>
      <w:lvlJc w:val="left"/>
      <w:pPr>
        <w:ind w:left="927" w:hanging="360"/>
      </w:pPr>
      <w:rPr>
        <w:rFonts w:hint="default"/>
        <w:b w:val="0"/>
        <w:u w:val="none"/>
      </w:rPr>
    </w:lvl>
    <w:lvl w:ilvl="1" w:tplc="04070019" w:tentative="1">
      <w:start w:val="1"/>
      <w:numFmt w:val="lowerLetter"/>
      <w:lvlText w:val="%2."/>
      <w:lvlJc w:val="left"/>
      <w:pPr>
        <w:ind w:left="1647" w:hanging="360"/>
      </w:pPr>
    </w:lvl>
    <w:lvl w:ilvl="2" w:tplc="0407001B" w:tentative="1">
      <w:start w:val="1"/>
      <w:numFmt w:val="lowerRoman"/>
      <w:lvlText w:val="%3."/>
      <w:lvlJc w:val="right"/>
      <w:pPr>
        <w:ind w:left="2367" w:hanging="180"/>
      </w:pPr>
    </w:lvl>
    <w:lvl w:ilvl="3" w:tplc="0407000F" w:tentative="1">
      <w:start w:val="1"/>
      <w:numFmt w:val="decimal"/>
      <w:lvlText w:val="%4."/>
      <w:lvlJc w:val="left"/>
      <w:pPr>
        <w:ind w:left="3087" w:hanging="360"/>
      </w:pPr>
    </w:lvl>
    <w:lvl w:ilvl="4" w:tplc="04070019" w:tentative="1">
      <w:start w:val="1"/>
      <w:numFmt w:val="lowerLetter"/>
      <w:lvlText w:val="%5."/>
      <w:lvlJc w:val="left"/>
      <w:pPr>
        <w:ind w:left="3807" w:hanging="360"/>
      </w:pPr>
    </w:lvl>
    <w:lvl w:ilvl="5" w:tplc="0407001B" w:tentative="1">
      <w:start w:val="1"/>
      <w:numFmt w:val="lowerRoman"/>
      <w:lvlText w:val="%6."/>
      <w:lvlJc w:val="right"/>
      <w:pPr>
        <w:ind w:left="4527" w:hanging="180"/>
      </w:pPr>
    </w:lvl>
    <w:lvl w:ilvl="6" w:tplc="0407000F" w:tentative="1">
      <w:start w:val="1"/>
      <w:numFmt w:val="decimal"/>
      <w:lvlText w:val="%7."/>
      <w:lvlJc w:val="left"/>
      <w:pPr>
        <w:ind w:left="5247" w:hanging="360"/>
      </w:pPr>
    </w:lvl>
    <w:lvl w:ilvl="7" w:tplc="04070019" w:tentative="1">
      <w:start w:val="1"/>
      <w:numFmt w:val="lowerLetter"/>
      <w:lvlText w:val="%8."/>
      <w:lvlJc w:val="left"/>
      <w:pPr>
        <w:ind w:left="5967" w:hanging="360"/>
      </w:pPr>
    </w:lvl>
    <w:lvl w:ilvl="8" w:tplc="0407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585167B7"/>
    <w:multiLevelType w:val="hybridMultilevel"/>
    <w:tmpl w:val="5530A242"/>
    <w:lvl w:ilvl="0" w:tplc="9D74D378">
      <w:start w:val="1"/>
      <w:numFmt w:val="lowerLetter"/>
      <w:lvlText w:val="%1)"/>
      <w:lvlJc w:val="left"/>
      <w:pPr>
        <w:ind w:left="1440" w:hanging="360"/>
      </w:pPr>
      <w:rPr>
        <w:rFonts w:ascii="Arial" w:eastAsiaTheme="minorHAnsi" w:hAnsi="Arial" w:cs="Arial"/>
        <w:b/>
        <w:u w:val="single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8B15026"/>
    <w:multiLevelType w:val="hybridMultilevel"/>
    <w:tmpl w:val="DD746994"/>
    <w:lvl w:ilvl="0" w:tplc="AD6A5832">
      <w:start w:val="1"/>
      <w:numFmt w:val="lowerLetter"/>
      <w:lvlText w:val="%1)"/>
      <w:lvlJc w:val="left"/>
      <w:pPr>
        <w:ind w:left="927" w:hanging="360"/>
      </w:pPr>
      <w:rPr>
        <w:rFonts w:hint="default"/>
        <w:b w:val="0"/>
        <w:u w:val="none"/>
      </w:rPr>
    </w:lvl>
    <w:lvl w:ilvl="1" w:tplc="04070019" w:tentative="1">
      <w:start w:val="1"/>
      <w:numFmt w:val="lowerLetter"/>
      <w:lvlText w:val="%2."/>
      <w:lvlJc w:val="left"/>
      <w:pPr>
        <w:ind w:left="1647" w:hanging="360"/>
      </w:pPr>
    </w:lvl>
    <w:lvl w:ilvl="2" w:tplc="0407001B" w:tentative="1">
      <w:start w:val="1"/>
      <w:numFmt w:val="lowerRoman"/>
      <w:lvlText w:val="%3."/>
      <w:lvlJc w:val="right"/>
      <w:pPr>
        <w:ind w:left="2367" w:hanging="180"/>
      </w:pPr>
    </w:lvl>
    <w:lvl w:ilvl="3" w:tplc="0407000F" w:tentative="1">
      <w:start w:val="1"/>
      <w:numFmt w:val="decimal"/>
      <w:lvlText w:val="%4."/>
      <w:lvlJc w:val="left"/>
      <w:pPr>
        <w:ind w:left="3087" w:hanging="360"/>
      </w:pPr>
    </w:lvl>
    <w:lvl w:ilvl="4" w:tplc="04070019" w:tentative="1">
      <w:start w:val="1"/>
      <w:numFmt w:val="lowerLetter"/>
      <w:lvlText w:val="%5."/>
      <w:lvlJc w:val="left"/>
      <w:pPr>
        <w:ind w:left="3807" w:hanging="360"/>
      </w:pPr>
    </w:lvl>
    <w:lvl w:ilvl="5" w:tplc="0407001B" w:tentative="1">
      <w:start w:val="1"/>
      <w:numFmt w:val="lowerRoman"/>
      <w:lvlText w:val="%6."/>
      <w:lvlJc w:val="right"/>
      <w:pPr>
        <w:ind w:left="4527" w:hanging="180"/>
      </w:pPr>
    </w:lvl>
    <w:lvl w:ilvl="6" w:tplc="0407000F" w:tentative="1">
      <w:start w:val="1"/>
      <w:numFmt w:val="decimal"/>
      <w:lvlText w:val="%7."/>
      <w:lvlJc w:val="left"/>
      <w:pPr>
        <w:ind w:left="5247" w:hanging="360"/>
      </w:pPr>
    </w:lvl>
    <w:lvl w:ilvl="7" w:tplc="04070019" w:tentative="1">
      <w:start w:val="1"/>
      <w:numFmt w:val="lowerLetter"/>
      <w:lvlText w:val="%8."/>
      <w:lvlJc w:val="left"/>
      <w:pPr>
        <w:ind w:left="5967" w:hanging="360"/>
      </w:pPr>
    </w:lvl>
    <w:lvl w:ilvl="8" w:tplc="0407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5F482748"/>
    <w:multiLevelType w:val="hybridMultilevel"/>
    <w:tmpl w:val="92CE8AA6"/>
    <w:lvl w:ilvl="0" w:tplc="579C52A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6E22CA"/>
    <w:multiLevelType w:val="hybridMultilevel"/>
    <w:tmpl w:val="9DD44D52"/>
    <w:lvl w:ilvl="0" w:tplc="579C52A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7872EE"/>
    <w:multiLevelType w:val="hybridMultilevel"/>
    <w:tmpl w:val="FD649410"/>
    <w:lvl w:ilvl="0" w:tplc="C1BE314A">
      <w:start w:val="1"/>
      <w:numFmt w:val="lowerLetter"/>
      <w:lvlText w:val="%1)"/>
      <w:lvlJc w:val="left"/>
      <w:pPr>
        <w:ind w:left="1440" w:hanging="360"/>
      </w:pPr>
      <w:rPr>
        <w:rFonts w:ascii="Arial" w:eastAsiaTheme="minorHAnsi" w:hAnsi="Arial" w:cs="Arial"/>
        <w:b w:val="0"/>
        <w:u w:val="none"/>
      </w:r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63306B4"/>
    <w:multiLevelType w:val="hybridMultilevel"/>
    <w:tmpl w:val="3E300388"/>
    <w:lvl w:ilvl="0" w:tplc="579C52A6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74C2953"/>
    <w:multiLevelType w:val="hybridMultilevel"/>
    <w:tmpl w:val="DD629828"/>
    <w:lvl w:ilvl="0" w:tplc="9D74D378">
      <w:start w:val="1"/>
      <w:numFmt w:val="lowerLetter"/>
      <w:lvlText w:val="%1)"/>
      <w:lvlJc w:val="left"/>
      <w:pPr>
        <w:ind w:left="720" w:hanging="360"/>
      </w:pPr>
      <w:rPr>
        <w:rFonts w:ascii="Arial" w:eastAsiaTheme="minorHAnsi" w:hAnsi="Arial" w:cs="Arial"/>
        <w:b/>
        <w:u w:val="singl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15098B"/>
    <w:multiLevelType w:val="hybridMultilevel"/>
    <w:tmpl w:val="374A8CE4"/>
    <w:lvl w:ilvl="0" w:tplc="AC803C9A">
      <w:start w:val="1"/>
      <w:numFmt w:val="lowerLetter"/>
      <w:lvlText w:val="%1)"/>
      <w:lvlJc w:val="left"/>
      <w:pPr>
        <w:ind w:left="644" w:hanging="360"/>
      </w:pPr>
      <w:rPr>
        <w:rFonts w:ascii="Arial" w:eastAsiaTheme="minorHAnsi" w:hAnsi="Arial" w:cs="Arial"/>
        <w:b w:val="0"/>
        <w:u w:val="non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19"/>
  </w:num>
  <w:num w:numId="6">
    <w:abstractNumId w:val="12"/>
  </w:num>
  <w:num w:numId="7">
    <w:abstractNumId w:val="7"/>
  </w:num>
  <w:num w:numId="8">
    <w:abstractNumId w:val="18"/>
  </w:num>
  <w:num w:numId="9">
    <w:abstractNumId w:val="4"/>
  </w:num>
  <w:num w:numId="10">
    <w:abstractNumId w:val="20"/>
  </w:num>
  <w:num w:numId="11">
    <w:abstractNumId w:val="9"/>
  </w:num>
  <w:num w:numId="12">
    <w:abstractNumId w:val="15"/>
  </w:num>
  <w:num w:numId="13">
    <w:abstractNumId w:val="16"/>
  </w:num>
  <w:num w:numId="14">
    <w:abstractNumId w:val="10"/>
  </w:num>
  <w:num w:numId="15">
    <w:abstractNumId w:val="13"/>
  </w:num>
  <w:num w:numId="16">
    <w:abstractNumId w:val="11"/>
  </w:num>
  <w:num w:numId="17">
    <w:abstractNumId w:val="5"/>
  </w:num>
  <w:num w:numId="18">
    <w:abstractNumId w:val="17"/>
  </w:num>
  <w:num w:numId="19">
    <w:abstractNumId w:val="14"/>
  </w:num>
  <w:num w:numId="20">
    <w:abstractNumId w:val="6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6B1"/>
    <w:rsid w:val="000528FC"/>
    <w:rsid w:val="000701FA"/>
    <w:rsid w:val="000A503C"/>
    <w:rsid w:val="00185284"/>
    <w:rsid w:val="0031553B"/>
    <w:rsid w:val="00346429"/>
    <w:rsid w:val="003600A8"/>
    <w:rsid w:val="00361B7F"/>
    <w:rsid w:val="003862C9"/>
    <w:rsid w:val="00423AD9"/>
    <w:rsid w:val="004460E8"/>
    <w:rsid w:val="00452585"/>
    <w:rsid w:val="004747E4"/>
    <w:rsid w:val="00492030"/>
    <w:rsid w:val="005253F8"/>
    <w:rsid w:val="005611EF"/>
    <w:rsid w:val="005B4FBB"/>
    <w:rsid w:val="00670C28"/>
    <w:rsid w:val="00671A3F"/>
    <w:rsid w:val="006A014E"/>
    <w:rsid w:val="006A0F93"/>
    <w:rsid w:val="006F4436"/>
    <w:rsid w:val="0074045E"/>
    <w:rsid w:val="00764C90"/>
    <w:rsid w:val="007B57EF"/>
    <w:rsid w:val="007F5F7C"/>
    <w:rsid w:val="00844CE1"/>
    <w:rsid w:val="00884A4B"/>
    <w:rsid w:val="009326E9"/>
    <w:rsid w:val="0094717C"/>
    <w:rsid w:val="009842E8"/>
    <w:rsid w:val="009B0908"/>
    <w:rsid w:val="009D5F79"/>
    <w:rsid w:val="009E63A6"/>
    <w:rsid w:val="00A02230"/>
    <w:rsid w:val="00A046B1"/>
    <w:rsid w:val="00A61A8B"/>
    <w:rsid w:val="00A971CE"/>
    <w:rsid w:val="00AA64EF"/>
    <w:rsid w:val="00AD0C7C"/>
    <w:rsid w:val="00AE2CDA"/>
    <w:rsid w:val="00B013DB"/>
    <w:rsid w:val="00B22D7B"/>
    <w:rsid w:val="00B30CA5"/>
    <w:rsid w:val="00B31DDC"/>
    <w:rsid w:val="00B930E6"/>
    <w:rsid w:val="00BC5A54"/>
    <w:rsid w:val="00BE69B2"/>
    <w:rsid w:val="00BF43F1"/>
    <w:rsid w:val="00C45E1B"/>
    <w:rsid w:val="00CD338B"/>
    <w:rsid w:val="00CE2C87"/>
    <w:rsid w:val="00CF513C"/>
    <w:rsid w:val="00D23143"/>
    <w:rsid w:val="00D27B47"/>
    <w:rsid w:val="00E43B61"/>
    <w:rsid w:val="00E77373"/>
    <w:rsid w:val="00ED1FA4"/>
    <w:rsid w:val="00ED38B0"/>
    <w:rsid w:val="00EE0EC2"/>
    <w:rsid w:val="00EE3915"/>
    <w:rsid w:val="00F00C39"/>
    <w:rsid w:val="00F15E89"/>
    <w:rsid w:val="00F8195D"/>
    <w:rsid w:val="00F845AA"/>
    <w:rsid w:val="00F93594"/>
    <w:rsid w:val="00FD4DA6"/>
    <w:rsid w:val="00FE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6038615"/>
  <w15:chartTrackingRefBased/>
  <w15:docId w15:val="{6B0C1ABF-3AE1-4C01-A17F-C80AA5ACA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7F5F7C"/>
    <w:pPr>
      <w:spacing w:before="120" w:after="0" w:line="240" w:lineRule="auto"/>
    </w:pPr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1"/>
    <w:qFormat/>
    <w:rsid w:val="007F5F7C"/>
    <w:pPr>
      <w:autoSpaceDE w:val="0"/>
      <w:autoSpaceDN w:val="0"/>
      <w:adjustRightInd w:val="0"/>
      <w:spacing w:before="0"/>
      <w:outlineLvl w:val="0"/>
    </w:pPr>
    <w:rPr>
      <w:rFonts w:cs="Segoe UI"/>
      <w:szCs w:val="17"/>
    </w:rPr>
  </w:style>
  <w:style w:type="paragraph" w:styleId="berschrift2">
    <w:name w:val="heading 2"/>
    <w:basedOn w:val="Standard"/>
    <w:next w:val="Standard"/>
    <w:link w:val="berschrift2Zchn"/>
    <w:uiPriority w:val="1"/>
    <w:qFormat/>
    <w:rsid w:val="007F5F7C"/>
    <w:pPr>
      <w:autoSpaceDE w:val="0"/>
      <w:autoSpaceDN w:val="0"/>
      <w:adjustRightInd w:val="0"/>
      <w:spacing w:before="0"/>
      <w:ind w:left="363"/>
      <w:outlineLvl w:val="1"/>
    </w:pPr>
    <w:rPr>
      <w:rFonts w:ascii="Times New Roman" w:hAnsi="Times New Roman" w:cs="Times New Roman"/>
      <w:sz w:val="16"/>
      <w:szCs w:val="1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1"/>
    <w:rsid w:val="007F5F7C"/>
    <w:rPr>
      <w:rFonts w:ascii="Arial" w:hAnsi="Arial" w:cs="Segoe UI"/>
      <w:szCs w:val="17"/>
    </w:rPr>
  </w:style>
  <w:style w:type="character" w:customStyle="1" w:styleId="berschrift2Zchn">
    <w:name w:val="Überschrift 2 Zchn"/>
    <w:basedOn w:val="Absatz-Standardschriftart"/>
    <w:link w:val="berschrift2"/>
    <w:uiPriority w:val="1"/>
    <w:rsid w:val="007F5F7C"/>
    <w:rPr>
      <w:rFonts w:ascii="Times New Roman" w:hAnsi="Times New Roman" w:cs="Times New Roman"/>
      <w:sz w:val="16"/>
      <w:szCs w:val="16"/>
    </w:rPr>
  </w:style>
  <w:style w:type="paragraph" w:customStyle="1" w:styleId="Prn">
    <w:name w:val="Prn"/>
    <w:basedOn w:val="Standard"/>
    <w:link w:val="PrnZchn"/>
    <w:autoRedefine/>
    <w:qFormat/>
    <w:rsid w:val="007F5F7C"/>
    <w:pPr>
      <w:tabs>
        <w:tab w:val="left" w:pos="426"/>
        <w:tab w:val="left" w:pos="567"/>
        <w:tab w:val="left" w:pos="1418"/>
      </w:tabs>
      <w:autoSpaceDE w:val="0"/>
      <w:autoSpaceDN w:val="0"/>
      <w:adjustRightInd w:val="0"/>
      <w:ind w:left="851"/>
      <w:jc w:val="both"/>
    </w:pPr>
    <w:rPr>
      <w:rFonts w:eastAsia="Calibri" w:cs="Arial"/>
      <w:i/>
      <w:sz w:val="18"/>
      <w:szCs w:val="18"/>
    </w:rPr>
  </w:style>
  <w:style w:type="character" w:customStyle="1" w:styleId="PrnZchn">
    <w:name w:val="Prn Zchn"/>
    <w:basedOn w:val="Absatz-Standardschriftart"/>
    <w:link w:val="Prn"/>
    <w:rsid w:val="007F5F7C"/>
    <w:rPr>
      <w:rFonts w:ascii="Arial" w:eastAsia="Calibri" w:hAnsi="Arial" w:cs="Arial"/>
      <w:i/>
      <w:sz w:val="18"/>
      <w:szCs w:val="18"/>
    </w:rPr>
  </w:style>
  <w:style w:type="paragraph" w:customStyle="1" w:styleId="PrnEinzug">
    <w:name w:val="Prn Einzug"/>
    <w:basedOn w:val="Standard"/>
    <w:autoRedefine/>
    <w:qFormat/>
    <w:rsid w:val="007F5F7C"/>
    <w:pPr>
      <w:tabs>
        <w:tab w:val="left" w:pos="426"/>
        <w:tab w:val="left" w:pos="567"/>
        <w:tab w:val="left" w:pos="851"/>
        <w:tab w:val="left" w:pos="1134"/>
      </w:tabs>
      <w:autoSpaceDE w:val="0"/>
      <w:autoSpaceDN w:val="0"/>
      <w:adjustRightInd w:val="0"/>
      <w:ind w:left="1135" w:hanging="284"/>
      <w:jc w:val="both"/>
    </w:pPr>
    <w:rPr>
      <w:rFonts w:eastAsia="Calibri" w:cs="Arial"/>
      <w:i/>
      <w:sz w:val="18"/>
      <w:szCs w:val="18"/>
    </w:rPr>
  </w:style>
  <w:style w:type="paragraph" w:customStyle="1" w:styleId="Prn0">
    <w:name w:val="Prn Ü"/>
    <w:basedOn w:val="Prn"/>
    <w:autoRedefine/>
    <w:qFormat/>
    <w:rsid w:val="007F5F7C"/>
    <w:pPr>
      <w:tabs>
        <w:tab w:val="left" w:pos="1134"/>
      </w:tabs>
    </w:pPr>
    <w:rPr>
      <w:b/>
      <w:u w:val="single"/>
    </w:rPr>
  </w:style>
  <w:style w:type="paragraph" w:customStyle="1" w:styleId="Para">
    <w:name w:val="Para"/>
    <w:basedOn w:val="Listenabsatz"/>
    <w:qFormat/>
    <w:rsid w:val="007F5F7C"/>
    <w:pPr>
      <w:spacing w:before="0" w:after="200" w:line="276" w:lineRule="auto"/>
      <w:ind w:left="0"/>
      <w:contextualSpacing w:val="0"/>
      <w:jc w:val="both"/>
    </w:pPr>
    <w:rPr>
      <w:rFonts w:eastAsia="Calibri" w:cs="Arial"/>
      <w:b/>
      <w:sz w:val="20"/>
    </w:rPr>
  </w:style>
  <w:style w:type="paragraph" w:styleId="Listenabsatz">
    <w:name w:val="List Paragraph"/>
    <w:basedOn w:val="Standard"/>
    <w:uiPriority w:val="1"/>
    <w:qFormat/>
    <w:rsid w:val="007F5F7C"/>
    <w:pPr>
      <w:ind w:left="720"/>
      <w:contextualSpacing/>
    </w:pPr>
  </w:style>
  <w:style w:type="paragraph" w:styleId="Textkrper">
    <w:name w:val="Body Text"/>
    <w:basedOn w:val="Standard"/>
    <w:link w:val="TextkrperZchn"/>
    <w:uiPriority w:val="1"/>
    <w:qFormat/>
    <w:rsid w:val="007F5F7C"/>
    <w:pPr>
      <w:autoSpaceDE w:val="0"/>
      <w:autoSpaceDN w:val="0"/>
      <w:adjustRightInd w:val="0"/>
      <w:spacing w:before="0"/>
      <w:ind w:left="40"/>
    </w:pPr>
    <w:rPr>
      <w:rFonts w:ascii="Times New Roman" w:hAnsi="Times New Roman" w:cs="Times New Roman"/>
      <w:sz w:val="15"/>
      <w:szCs w:val="15"/>
    </w:rPr>
  </w:style>
  <w:style w:type="character" w:customStyle="1" w:styleId="TextkrperZchn">
    <w:name w:val="Textkörper Zchn"/>
    <w:basedOn w:val="Absatz-Standardschriftart"/>
    <w:link w:val="Textkrper"/>
    <w:uiPriority w:val="1"/>
    <w:rsid w:val="007F5F7C"/>
    <w:rPr>
      <w:rFonts w:ascii="Times New Roman" w:hAnsi="Times New Roman" w:cs="Times New Roman"/>
      <w:sz w:val="15"/>
      <w:szCs w:val="15"/>
    </w:rPr>
  </w:style>
  <w:style w:type="paragraph" w:customStyle="1" w:styleId="TableParagraph">
    <w:name w:val="Table Paragraph"/>
    <w:basedOn w:val="Standard"/>
    <w:uiPriority w:val="1"/>
    <w:qFormat/>
    <w:rsid w:val="007F5F7C"/>
    <w:pPr>
      <w:autoSpaceDE w:val="0"/>
      <w:autoSpaceDN w:val="0"/>
      <w:adjustRightInd w:val="0"/>
      <w:spacing w:before="0"/>
    </w:pPr>
    <w:rPr>
      <w:rFonts w:ascii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rsid w:val="007F5F7C"/>
    <w:pPr>
      <w:tabs>
        <w:tab w:val="center" w:pos="4536"/>
        <w:tab w:val="right" w:pos="9072"/>
      </w:tabs>
      <w:spacing w:before="0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KopfzeileZchn">
    <w:name w:val="Kopfzeile Zchn"/>
    <w:basedOn w:val="Absatz-Standardschriftart"/>
    <w:link w:val="Kopfzeile"/>
    <w:uiPriority w:val="99"/>
    <w:rsid w:val="007F5F7C"/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FuzeileZchn">
    <w:name w:val="Fußzeile Zchn"/>
    <w:basedOn w:val="Absatz-Standardschriftart"/>
    <w:link w:val="Fuzeile"/>
    <w:semiHidden/>
    <w:rsid w:val="007F5F7C"/>
    <w:rPr>
      <w:rFonts w:ascii="Times New Roman" w:eastAsia="Times New Roman" w:hAnsi="Times New Roman" w:cs="Times New Roman"/>
      <w:sz w:val="20"/>
      <w:szCs w:val="20"/>
      <w:lang w:eastAsia="de-DE"/>
    </w:rPr>
  </w:style>
  <w:style w:type="paragraph" w:styleId="Fuzeile">
    <w:name w:val="footer"/>
    <w:basedOn w:val="Standard"/>
    <w:link w:val="FuzeileZchn"/>
    <w:semiHidden/>
    <w:rsid w:val="007F5F7C"/>
    <w:pPr>
      <w:tabs>
        <w:tab w:val="center" w:pos="4536"/>
        <w:tab w:val="right" w:pos="9072"/>
      </w:tabs>
      <w:spacing w:before="0"/>
    </w:pPr>
    <w:rPr>
      <w:rFonts w:ascii="Times New Roman" w:eastAsia="Times New Roman" w:hAnsi="Times New Roman" w:cs="Times New Roman"/>
      <w:sz w:val="20"/>
      <w:szCs w:val="20"/>
      <w:lang w:eastAsia="de-DE"/>
    </w:rPr>
  </w:style>
  <w:style w:type="character" w:customStyle="1" w:styleId="FuzeileZchn1">
    <w:name w:val="Fußzeile Zchn1"/>
    <w:basedOn w:val="Absatz-Standardschriftart"/>
    <w:uiPriority w:val="99"/>
    <w:semiHidden/>
    <w:rsid w:val="007F5F7C"/>
    <w:rPr>
      <w:rFonts w:ascii="Arial" w:hAnsi="Arial"/>
    </w:rPr>
  </w:style>
  <w:style w:type="numbering" w:customStyle="1" w:styleId="KeineListe1">
    <w:name w:val="Keine Liste1"/>
    <w:next w:val="KeineListe"/>
    <w:uiPriority w:val="99"/>
    <w:semiHidden/>
    <w:unhideWhenUsed/>
    <w:rsid w:val="007F5F7C"/>
  </w:style>
  <w:style w:type="character" w:styleId="Seitenzahl">
    <w:name w:val="page number"/>
    <w:basedOn w:val="Absatz-Standardschriftart"/>
    <w:semiHidden/>
    <w:rsid w:val="007F5F7C"/>
  </w:style>
  <w:style w:type="paragraph" w:customStyle="1" w:styleId="Intern">
    <w:name w:val="Intern"/>
    <w:basedOn w:val="Standard"/>
    <w:rsid w:val="007F5F7C"/>
    <w:pPr>
      <w:framePr w:w="9923" w:hSpace="142" w:wrap="around" w:vAnchor="page" w:hAnchor="page" w:x="1413" w:y="710"/>
      <w:tabs>
        <w:tab w:val="left" w:pos="6237"/>
        <w:tab w:val="left" w:pos="7938"/>
      </w:tabs>
      <w:spacing w:before="0"/>
    </w:pPr>
    <w:rPr>
      <w:rFonts w:ascii="Times New Roman" w:eastAsia="Times New Roman" w:hAnsi="Times New Roman" w:cs="Times New Roman"/>
      <w:sz w:val="24"/>
      <w:szCs w:val="20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F5F7C"/>
    <w:pPr>
      <w:spacing w:before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F5F7C"/>
    <w:rPr>
      <w:rFonts w:ascii="Tahoma" w:hAnsi="Tahoma" w:cs="Tahoma"/>
      <w:sz w:val="16"/>
      <w:szCs w:val="16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7F5F7C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7F5F7C"/>
    <w:rPr>
      <w:rFonts w:ascii="Arial" w:hAnsi="Arial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7F5F7C"/>
    <w:pPr>
      <w:spacing w:before="0"/>
    </w:pPr>
    <w:rPr>
      <w:rFonts w:asciiTheme="minorHAnsi" w:hAnsiTheme="minorHAnsi"/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7F5F7C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7F5F7C"/>
    <w:rPr>
      <w:vertAlign w:val="superscript"/>
    </w:rPr>
  </w:style>
  <w:style w:type="paragraph" w:styleId="berarbeitung">
    <w:name w:val="Revision"/>
    <w:hidden/>
    <w:uiPriority w:val="99"/>
    <w:semiHidden/>
    <w:rsid w:val="007F5F7C"/>
    <w:pPr>
      <w:spacing w:after="0" w:line="240" w:lineRule="auto"/>
    </w:pPr>
    <w:rPr>
      <w:rFonts w:ascii="Arial" w:hAnsi="Arial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C45E1B"/>
    <w:pPr>
      <w:spacing w:before="0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C45E1B"/>
    <w:rPr>
      <w:rFonts w:ascii="Arial" w:hAnsi="Arial"/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C45E1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6FE29-5486-443A-ABAD-018E5137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176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Land Hessen</Company>
  <LinksUpToDate>false</LinksUpToDate>
  <CharactersWithSpaces>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Behr, Mechthild (HMdIS)</dc:creator>
  <cp:keywords/>
  <dc:description/>
  <cp:lastModifiedBy>BRAND, CHRISTIAN</cp:lastModifiedBy>
  <cp:revision>4</cp:revision>
  <dcterms:created xsi:type="dcterms:W3CDTF">2022-03-14T06:19:00Z</dcterms:created>
  <dcterms:modified xsi:type="dcterms:W3CDTF">2022-03-14T06:23:00Z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1320929560</vt:i4>
  </property>
  <property fmtid="{D5CDD505-2E9C-101B-9397-08002B2CF9AE}" pid="3" name="_NewReviewCycle">
    <vt:lpwstr/>
  </property>
  <property fmtid="{D5CDD505-2E9C-101B-9397-08002B2CF9AE}" pid="4" name="_EmailSubject">
    <vt:lpwstr>Beurteilungen etc.</vt:lpwstr>
  </property>
  <property fmtid="{D5CDD505-2E9C-101B-9397-08002B2CF9AE}" pid="5" name="_AuthorEmail">
    <vt:lpwstr>Christian.Brand@polizei.hessen.de</vt:lpwstr>
  </property>
  <property fmtid="{D5CDD505-2E9C-101B-9397-08002B2CF9AE}" pid="6" name="_AuthorEmailDisplayName">
    <vt:lpwstr>BRAND, CHRISTIAN</vt:lpwstr>
  </property>
  <property fmtid="{D5CDD505-2E9C-101B-9397-08002B2CF9AE}" pid="8" name="_PreviousAdHocReviewCycleID">
    <vt:i4>1064352121</vt:i4>
  </property>
</Properties>
</file>